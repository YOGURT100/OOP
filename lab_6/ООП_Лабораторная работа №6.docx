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A19" w:rsidRPr="0013477F" w:rsidRDefault="002C4A19" w:rsidP="002C4A19">
      <w:pPr>
        <w:pStyle w:val="ad"/>
        <w:spacing w:line="276" w:lineRule="auto"/>
        <w:rPr>
          <w:b/>
          <w:sz w:val="28"/>
          <w:szCs w:val="28"/>
        </w:rPr>
      </w:pPr>
      <w:r w:rsidRPr="0013477F">
        <w:rPr>
          <w:b/>
          <w:sz w:val="28"/>
          <w:szCs w:val="28"/>
        </w:rPr>
        <w:t>Лабораторная работа № 6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jc w:val="center"/>
        <w:rPr>
          <w:b/>
          <w:sz w:val="28"/>
          <w:szCs w:val="28"/>
        </w:rPr>
      </w:pP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jc w:val="center"/>
        <w:rPr>
          <w:b/>
          <w:noProof/>
          <w:sz w:val="28"/>
          <w:szCs w:val="28"/>
        </w:rPr>
      </w:pPr>
      <w:r w:rsidRPr="0013477F">
        <w:rPr>
          <w:b/>
          <w:sz w:val="28"/>
          <w:szCs w:val="28"/>
        </w:rPr>
        <w:tab/>
      </w:r>
      <w:r w:rsidRPr="0013477F">
        <w:rPr>
          <w:b/>
          <w:noProof/>
          <w:sz w:val="28"/>
          <w:szCs w:val="28"/>
        </w:rPr>
        <w:t xml:space="preserve">Обработка исключений. </w:t>
      </w:r>
    </w:p>
    <w:p w:rsidR="002C4A19" w:rsidRPr="0013477F" w:rsidRDefault="002C4A19" w:rsidP="002C4A19">
      <w:pPr>
        <w:spacing w:line="276" w:lineRule="auto"/>
        <w:rPr>
          <w:sz w:val="28"/>
          <w:szCs w:val="28"/>
        </w:rPr>
      </w:pPr>
      <w:r w:rsidRPr="0013477F">
        <w:rPr>
          <w:b/>
          <w:sz w:val="28"/>
          <w:szCs w:val="28"/>
        </w:rPr>
        <w:t xml:space="preserve">Цель работы: </w:t>
      </w:r>
      <w:r w:rsidRPr="0013477F">
        <w:rPr>
          <w:sz w:val="28"/>
          <w:szCs w:val="28"/>
        </w:rPr>
        <w:t xml:space="preserve">Формирование навыка обработки ошибок в виде исключений, повышающих </w:t>
      </w:r>
      <w:r w:rsidRPr="0013477F">
        <w:rPr>
          <w:noProof/>
          <w:sz w:val="28"/>
          <w:szCs w:val="28"/>
        </w:rPr>
        <w:t>надёжность создаваемых программ</w:t>
      </w:r>
      <w:r w:rsidRPr="0013477F">
        <w:rPr>
          <w:sz w:val="28"/>
          <w:szCs w:val="28"/>
        </w:rPr>
        <w:t>. Формирование навыка создания проекта по техническим требованиям. Закрепление навыков работы с классами.</w:t>
      </w:r>
    </w:p>
    <w:p w:rsidR="002C4A19" w:rsidRPr="0013477F" w:rsidRDefault="002C4A19" w:rsidP="002C4A19">
      <w:pPr>
        <w:spacing w:line="276" w:lineRule="auto"/>
        <w:rPr>
          <w:sz w:val="28"/>
          <w:szCs w:val="28"/>
        </w:rPr>
      </w:pPr>
    </w:p>
    <w:p w:rsidR="002C4A19" w:rsidRPr="0013477F" w:rsidRDefault="002C4A19" w:rsidP="002C4A19">
      <w:pPr>
        <w:spacing w:line="276" w:lineRule="auto"/>
        <w:jc w:val="center"/>
        <w:rPr>
          <w:b/>
          <w:sz w:val="28"/>
          <w:szCs w:val="28"/>
        </w:rPr>
      </w:pPr>
      <w:r w:rsidRPr="0013477F">
        <w:rPr>
          <w:b/>
          <w:sz w:val="28"/>
          <w:szCs w:val="28"/>
        </w:rPr>
        <w:t>Теория</w:t>
      </w:r>
    </w:p>
    <w:p w:rsidR="002C4A19" w:rsidRPr="0013477F" w:rsidRDefault="002C4A19" w:rsidP="002C4A19">
      <w:pPr>
        <w:spacing w:line="276" w:lineRule="auto"/>
        <w:ind w:firstLine="708"/>
        <w:rPr>
          <w:noProof/>
          <w:sz w:val="28"/>
          <w:szCs w:val="28"/>
        </w:rPr>
      </w:pPr>
      <w:r w:rsidRPr="0013477F">
        <w:rPr>
          <w:noProof/>
          <w:sz w:val="28"/>
          <w:szCs w:val="28"/>
        </w:rPr>
        <w:t xml:space="preserve">Развитый механизм обработки ошибок – это надёжный путь к повышению надёжности программ.На практике программисты часто игнорируют ошибки (например возвращает количество успешно выведенных символов, однако никто не проверяет результат её вызова – это увеличение кода программы). В классическом Си вызов функции тесно связан с обработкой ошибок, код обработки </w:t>
      </w:r>
      <w:r>
        <w:rPr>
          <w:noProof/>
          <w:sz w:val="28"/>
          <w:szCs w:val="28"/>
        </w:rPr>
        <w:t>и</w:t>
      </w:r>
      <w:r w:rsidRPr="0013477F">
        <w:rPr>
          <w:noProof/>
          <w:sz w:val="28"/>
          <w:szCs w:val="28"/>
        </w:rPr>
        <w:t xml:space="preserve"> основн</w:t>
      </w:r>
      <w:r>
        <w:rPr>
          <w:noProof/>
          <w:sz w:val="28"/>
          <w:szCs w:val="28"/>
        </w:rPr>
        <w:t>ой</w:t>
      </w:r>
      <w:r w:rsidRPr="0013477F">
        <w:rPr>
          <w:noProof/>
          <w:sz w:val="28"/>
          <w:szCs w:val="28"/>
        </w:rPr>
        <w:t xml:space="preserve"> код</w:t>
      </w:r>
      <w:r>
        <w:rPr>
          <w:noProof/>
          <w:sz w:val="28"/>
          <w:szCs w:val="28"/>
        </w:rPr>
        <w:t xml:space="preserve"> программы располагается вперемешку, никак не структурирован и внешне не отличим друг от друга.</w:t>
      </w:r>
      <w:r w:rsidRPr="0013477F">
        <w:rPr>
          <w:noProof/>
          <w:sz w:val="28"/>
          <w:szCs w:val="28"/>
        </w:rPr>
        <w:t xml:space="preserve"> В С++ механизм обработки исключений позволяет сначала описать нормальное течение вычислений, а затем, в отдельной секции, описать код для решения различных проблем. Таким образом при многократном вызове функции обработка ошибок этой функции производится в одном и том же месте.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</w:rPr>
      </w:pPr>
      <w:r w:rsidRPr="0013477F">
        <w:rPr>
          <w:noProof/>
          <w:sz w:val="28"/>
          <w:szCs w:val="28"/>
        </w:rPr>
        <w:t>Обработка исключений – это средства для обработки ошибок времени выполнения.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</w:rPr>
      </w:pP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00FF"/>
          <w:sz w:val="28"/>
          <w:szCs w:val="28"/>
        </w:rPr>
      </w:pPr>
      <w:r w:rsidRPr="0013477F">
        <w:rPr>
          <w:noProof/>
          <w:sz w:val="28"/>
          <w:szCs w:val="28"/>
        </w:rPr>
        <w:t xml:space="preserve">Инструкции </w:t>
      </w:r>
      <w:r w:rsidRPr="0013477F">
        <w:rPr>
          <w:noProof/>
          <w:color w:val="0000FF"/>
          <w:sz w:val="28"/>
          <w:szCs w:val="28"/>
          <w:lang w:val="en-US"/>
        </w:rPr>
        <w:t>try</w:t>
      </w:r>
      <w:r w:rsidRPr="0013477F">
        <w:rPr>
          <w:noProof/>
          <w:color w:val="0000FF"/>
          <w:sz w:val="28"/>
          <w:szCs w:val="28"/>
        </w:rPr>
        <w:t>, с</w:t>
      </w:r>
      <w:r w:rsidRPr="0013477F">
        <w:rPr>
          <w:noProof/>
          <w:color w:val="0000FF"/>
          <w:sz w:val="28"/>
          <w:szCs w:val="28"/>
          <w:lang w:val="en-US"/>
        </w:rPr>
        <w:t>atch</w:t>
      </w:r>
      <w:r w:rsidRPr="0013477F">
        <w:rPr>
          <w:noProof/>
          <w:color w:val="0000FF"/>
          <w:sz w:val="28"/>
          <w:szCs w:val="28"/>
        </w:rPr>
        <w:t xml:space="preserve">,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noProof/>
          <w:color w:val="0000FF"/>
          <w:sz w:val="28"/>
          <w:szCs w:val="28"/>
        </w:rPr>
        <w:t xml:space="preserve"> </w:t>
      </w:r>
      <w:r w:rsidRPr="0013477F">
        <w:rPr>
          <w:noProof/>
          <w:sz w:val="28"/>
          <w:szCs w:val="28"/>
        </w:rPr>
        <w:t>образуют взаимосвязанную подсистему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</w:rPr>
      </w:pP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sz w:val="28"/>
          <w:szCs w:val="28"/>
        </w:rPr>
      </w:pPr>
      <w:r w:rsidRPr="0013477F">
        <w:rPr>
          <w:b/>
          <w:noProof/>
          <w:sz w:val="28"/>
          <w:szCs w:val="28"/>
        </w:rPr>
        <w:t>Общие правила:</w:t>
      </w:r>
    </w:p>
    <w:p w:rsidR="002C4A19" w:rsidRPr="0013477F" w:rsidRDefault="002C4A19" w:rsidP="004273D2">
      <w:pPr>
        <w:numPr>
          <w:ilvl w:val="0"/>
          <w:numId w:val="26"/>
        </w:numPr>
        <w:suppressAutoHyphens w:val="0"/>
        <w:autoSpaceDE w:val="0"/>
        <w:autoSpaceDN w:val="0"/>
        <w:adjustRightInd w:val="0"/>
        <w:spacing w:line="276" w:lineRule="auto"/>
        <w:rPr>
          <w:noProof/>
          <w:sz w:val="28"/>
          <w:szCs w:val="28"/>
        </w:rPr>
      </w:pP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noProof/>
          <w:color w:val="0000FF"/>
          <w:sz w:val="28"/>
          <w:szCs w:val="28"/>
        </w:rPr>
        <w:t xml:space="preserve"> </w:t>
      </w:r>
      <w:r w:rsidRPr="0013477F">
        <w:rPr>
          <w:noProof/>
          <w:sz w:val="28"/>
          <w:szCs w:val="28"/>
        </w:rPr>
        <w:t>генерирует (выбрасывает) исключение, которое перехватывается</w:t>
      </w:r>
      <w:r w:rsidRPr="0013477F">
        <w:rPr>
          <w:noProof/>
          <w:color w:val="0000FF"/>
          <w:sz w:val="28"/>
          <w:szCs w:val="28"/>
        </w:rPr>
        <w:t xml:space="preserve"> с</w:t>
      </w:r>
      <w:r w:rsidRPr="0013477F">
        <w:rPr>
          <w:noProof/>
          <w:color w:val="0000FF"/>
          <w:sz w:val="28"/>
          <w:szCs w:val="28"/>
          <w:lang w:val="en-US"/>
        </w:rPr>
        <w:t>atch</w:t>
      </w:r>
      <w:r w:rsidRPr="0013477F">
        <w:rPr>
          <w:noProof/>
          <w:color w:val="0000FF"/>
          <w:sz w:val="28"/>
          <w:szCs w:val="28"/>
        </w:rPr>
        <w:t>-</w:t>
      </w:r>
      <w:r w:rsidRPr="0013477F">
        <w:rPr>
          <w:noProof/>
          <w:sz w:val="28"/>
          <w:szCs w:val="28"/>
        </w:rPr>
        <w:t>инструкцией (обработчик ошибок)</w:t>
      </w:r>
    </w:p>
    <w:p w:rsidR="002C4A19" w:rsidRPr="0013477F" w:rsidRDefault="002C4A19" w:rsidP="004273D2">
      <w:pPr>
        <w:numPr>
          <w:ilvl w:val="0"/>
          <w:numId w:val="26"/>
        </w:numPr>
        <w:suppressAutoHyphens w:val="0"/>
        <w:autoSpaceDE w:val="0"/>
        <w:autoSpaceDN w:val="0"/>
        <w:adjustRightInd w:val="0"/>
        <w:spacing w:line="276" w:lineRule="auto"/>
        <w:rPr>
          <w:noProof/>
          <w:sz w:val="28"/>
          <w:szCs w:val="28"/>
        </w:rPr>
      </w:pPr>
      <w:r w:rsidRPr="0013477F">
        <w:rPr>
          <w:noProof/>
          <w:color w:val="0000FF"/>
          <w:sz w:val="28"/>
          <w:szCs w:val="28"/>
          <w:lang w:val="en-US"/>
        </w:rPr>
        <w:t>try</w:t>
      </w:r>
      <w:r w:rsidRPr="0013477F">
        <w:rPr>
          <w:noProof/>
          <w:sz w:val="28"/>
          <w:szCs w:val="28"/>
        </w:rPr>
        <w:t>-блок определяет отрезок программы, в котором может возникнуть исключение (т.е. где проверяются ошибки)</w:t>
      </w:r>
    </w:p>
    <w:p w:rsidR="002C4A19" w:rsidRPr="0013477F" w:rsidRDefault="002C4A19" w:rsidP="004273D2">
      <w:pPr>
        <w:numPr>
          <w:ilvl w:val="0"/>
          <w:numId w:val="26"/>
        </w:numPr>
        <w:suppressAutoHyphens w:val="0"/>
        <w:autoSpaceDE w:val="0"/>
        <w:autoSpaceDN w:val="0"/>
        <w:adjustRightInd w:val="0"/>
        <w:spacing w:line="276" w:lineRule="auto"/>
        <w:rPr>
          <w:noProof/>
          <w:sz w:val="28"/>
          <w:szCs w:val="28"/>
        </w:rPr>
      </w:pPr>
      <w:r w:rsidRPr="0013477F">
        <w:rPr>
          <w:noProof/>
          <w:color w:val="0000FF"/>
          <w:sz w:val="28"/>
          <w:szCs w:val="28"/>
        </w:rPr>
        <w:t xml:space="preserve">с </w:t>
      </w:r>
      <w:r w:rsidRPr="0013477F">
        <w:rPr>
          <w:noProof/>
          <w:color w:val="0000FF"/>
          <w:sz w:val="28"/>
          <w:szCs w:val="28"/>
          <w:lang w:val="en-US"/>
        </w:rPr>
        <w:t>try</w:t>
      </w:r>
      <w:r w:rsidRPr="0013477F">
        <w:rPr>
          <w:noProof/>
          <w:sz w:val="28"/>
          <w:szCs w:val="28"/>
        </w:rPr>
        <w:t xml:space="preserve">-блоком может быть связано несколько </w:t>
      </w:r>
      <w:r w:rsidRPr="0013477F">
        <w:rPr>
          <w:noProof/>
          <w:color w:val="0000FF"/>
          <w:sz w:val="28"/>
          <w:szCs w:val="28"/>
        </w:rPr>
        <w:t>с</w:t>
      </w:r>
      <w:r w:rsidRPr="0013477F">
        <w:rPr>
          <w:noProof/>
          <w:color w:val="0000FF"/>
          <w:sz w:val="28"/>
          <w:szCs w:val="28"/>
          <w:lang w:val="en-US"/>
        </w:rPr>
        <w:t>atch</w:t>
      </w:r>
      <w:r w:rsidRPr="0013477F">
        <w:rPr>
          <w:noProof/>
          <w:color w:val="0000FF"/>
          <w:sz w:val="28"/>
          <w:szCs w:val="28"/>
        </w:rPr>
        <w:t>-</w:t>
      </w:r>
      <w:r w:rsidRPr="0013477F">
        <w:rPr>
          <w:noProof/>
          <w:sz w:val="28"/>
          <w:szCs w:val="28"/>
        </w:rPr>
        <w:t>инструкций</w:t>
      </w:r>
    </w:p>
    <w:p w:rsidR="002C4A19" w:rsidRPr="0013477F" w:rsidRDefault="002C4A19" w:rsidP="004273D2">
      <w:pPr>
        <w:numPr>
          <w:ilvl w:val="0"/>
          <w:numId w:val="26"/>
        </w:numPr>
        <w:suppressAutoHyphens w:val="0"/>
        <w:autoSpaceDE w:val="0"/>
        <w:autoSpaceDN w:val="0"/>
        <w:adjustRightInd w:val="0"/>
        <w:spacing w:line="276" w:lineRule="auto"/>
        <w:rPr>
          <w:noProof/>
          <w:sz w:val="28"/>
          <w:szCs w:val="28"/>
        </w:rPr>
      </w:pPr>
      <w:r w:rsidRPr="0013477F">
        <w:rPr>
          <w:noProof/>
          <w:sz w:val="28"/>
          <w:szCs w:val="28"/>
        </w:rPr>
        <w:t>какой именно</w:t>
      </w:r>
      <w:r w:rsidRPr="0013477F">
        <w:rPr>
          <w:noProof/>
          <w:color w:val="0000FF"/>
          <w:sz w:val="28"/>
          <w:szCs w:val="28"/>
        </w:rPr>
        <w:t xml:space="preserve"> с</w:t>
      </w:r>
      <w:r w:rsidRPr="0013477F">
        <w:rPr>
          <w:noProof/>
          <w:color w:val="0000FF"/>
          <w:sz w:val="28"/>
          <w:szCs w:val="28"/>
          <w:lang w:val="en-US"/>
        </w:rPr>
        <w:t>atch</w:t>
      </w:r>
      <w:r w:rsidRPr="0013477F">
        <w:rPr>
          <w:noProof/>
          <w:color w:val="0000FF"/>
          <w:sz w:val="28"/>
          <w:szCs w:val="28"/>
        </w:rPr>
        <w:t xml:space="preserve">- </w:t>
      </w:r>
      <w:r w:rsidRPr="0013477F">
        <w:rPr>
          <w:noProof/>
          <w:sz w:val="28"/>
          <w:szCs w:val="28"/>
        </w:rPr>
        <w:t>блок будет выполняться определяет типом исключения (встроенный или пользовательский)</w:t>
      </w:r>
    </w:p>
    <w:p w:rsidR="002C4A19" w:rsidRPr="0013477F" w:rsidRDefault="002C4A19" w:rsidP="004273D2">
      <w:pPr>
        <w:numPr>
          <w:ilvl w:val="0"/>
          <w:numId w:val="26"/>
        </w:numPr>
        <w:suppressAutoHyphens w:val="0"/>
        <w:autoSpaceDE w:val="0"/>
        <w:autoSpaceDN w:val="0"/>
        <w:adjustRightInd w:val="0"/>
        <w:spacing w:line="276" w:lineRule="auto"/>
        <w:rPr>
          <w:noProof/>
          <w:sz w:val="28"/>
          <w:szCs w:val="28"/>
        </w:rPr>
      </w:pPr>
      <w:r w:rsidRPr="0013477F">
        <w:rPr>
          <w:noProof/>
          <w:sz w:val="28"/>
          <w:szCs w:val="28"/>
        </w:rPr>
        <w:t>Инструкция</w:t>
      </w:r>
      <w:r w:rsidRPr="0013477F">
        <w:rPr>
          <w:noProof/>
          <w:color w:val="0000FF"/>
          <w:sz w:val="28"/>
          <w:szCs w:val="28"/>
        </w:rPr>
        <w:t xml:space="preserve">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noProof/>
          <w:sz w:val="28"/>
          <w:szCs w:val="28"/>
        </w:rPr>
        <w:t xml:space="preserve"> </w:t>
      </w:r>
      <w:r w:rsidRPr="0013477F">
        <w:rPr>
          <w:noProof/>
          <w:sz w:val="28"/>
          <w:szCs w:val="28"/>
          <w:lang w:val="en-US"/>
        </w:rPr>
        <w:t>exception</w:t>
      </w:r>
      <w:r w:rsidRPr="0013477F">
        <w:rPr>
          <w:noProof/>
          <w:sz w:val="28"/>
          <w:szCs w:val="28"/>
        </w:rPr>
        <w:t xml:space="preserve"> должна выполняться либо в блоке </w:t>
      </w:r>
      <w:r w:rsidRPr="0013477F">
        <w:rPr>
          <w:noProof/>
          <w:color w:val="0000FF"/>
          <w:sz w:val="28"/>
          <w:szCs w:val="28"/>
          <w:lang w:val="en-US"/>
        </w:rPr>
        <w:t>try</w:t>
      </w:r>
      <w:r w:rsidRPr="0013477F">
        <w:rPr>
          <w:noProof/>
          <w:sz w:val="28"/>
          <w:szCs w:val="28"/>
        </w:rPr>
        <w:t xml:space="preserve">, либо в функции вызванной из  блока </w:t>
      </w:r>
      <w:r w:rsidRPr="0013477F">
        <w:rPr>
          <w:noProof/>
          <w:color w:val="0000FF"/>
          <w:sz w:val="28"/>
          <w:szCs w:val="28"/>
          <w:lang w:val="en-US"/>
        </w:rPr>
        <w:t>try</w:t>
      </w:r>
    </w:p>
    <w:p w:rsidR="002C4A19" w:rsidRPr="0013477F" w:rsidRDefault="002C4A19" w:rsidP="004273D2">
      <w:pPr>
        <w:numPr>
          <w:ilvl w:val="0"/>
          <w:numId w:val="26"/>
        </w:numPr>
        <w:suppressAutoHyphens w:val="0"/>
        <w:autoSpaceDE w:val="0"/>
        <w:autoSpaceDN w:val="0"/>
        <w:adjustRightInd w:val="0"/>
        <w:spacing w:line="276" w:lineRule="auto"/>
        <w:rPr>
          <w:noProof/>
          <w:sz w:val="28"/>
          <w:szCs w:val="28"/>
        </w:rPr>
      </w:pPr>
      <w:r w:rsidRPr="0013477F">
        <w:rPr>
          <w:noProof/>
          <w:color w:val="0000FF"/>
          <w:sz w:val="28"/>
          <w:szCs w:val="28"/>
        </w:rPr>
        <w:t xml:space="preserve">Если генерируекся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noProof/>
          <w:sz w:val="28"/>
          <w:szCs w:val="28"/>
        </w:rPr>
        <w:t xml:space="preserve"> </w:t>
      </w:r>
      <w:r w:rsidRPr="0013477F">
        <w:rPr>
          <w:noProof/>
          <w:sz w:val="28"/>
          <w:szCs w:val="28"/>
          <w:lang w:val="en-US"/>
        </w:rPr>
        <w:t>exception</w:t>
      </w:r>
      <w:r w:rsidRPr="0013477F">
        <w:rPr>
          <w:noProof/>
          <w:sz w:val="28"/>
          <w:szCs w:val="28"/>
        </w:rPr>
        <w:t xml:space="preserve"> для колорого нет обработчика (</w:t>
      </w:r>
      <w:r w:rsidRPr="0013477F">
        <w:rPr>
          <w:noProof/>
          <w:color w:val="0000FF"/>
          <w:sz w:val="28"/>
          <w:szCs w:val="28"/>
        </w:rPr>
        <w:t>с</w:t>
      </w:r>
      <w:r w:rsidRPr="0013477F">
        <w:rPr>
          <w:noProof/>
          <w:color w:val="0000FF"/>
          <w:sz w:val="28"/>
          <w:szCs w:val="28"/>
          <w:lang w:val="en-US"/>
        </w:rPr>
        <w:t>atch</w:t>
      </w:r>
      <w:r w:rsidRPr="0013477F">
        <w:rPr>
          <w:noProof/>
          <w:color w:val="0000FF"/>
          <w:sz w:val="28"/>
          <w:szCs w:val="28"/>
        </w:rPr>
        <w:t>-</w:t>
      </w:r>
      <w:r w:rsidRPr="0013477F">
        <w:rPr>
          <w:noProof/>
          <w:sz w:val="28"/>
          <w:szCs w:val="28"/>
        </w:rPr>
        <w:t xml:space="preserve">блока), произойдет аварийное завершение программы </w:t>
      </w:r>
      <w:r w:rsidRPr="0013477F">
        <w:rPr>
          <w:noProof/>
          <w:color w:val="0000FF"/>
          <w:sz w:val="28"/>
          <w:szCs w:val="28"/>
          <w:lang w:val="en-US"/>
        </w:rPr>
        <w:t>terminate</w:t>
      </w:r>
      <w:r w:rsidRPr="0013477F">
        <w:rPr>
          <w:noProof/>
          <w:color w:val="0000FF"/>
          <w:sz w:val="28"/>
          <w:szCs w:val="28"/>
        </w:rPr>
        <w:t>()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</w:rPr>
      </w:pPr>
      <w:r w:rsidRPr="0013477F">
        <w:rPr>
          <w:noProof/>
          <w:sz w:val="28"/>
          <w:szCs w:val="28"/>
        </w:rPr>
        <w:t xml:space="preserve">  По-умолчанию выполняется </w:t>
      </w:r>
      <w:r w:rsidRPr="0013477F">
        <w:rPr>
          <w:noProof/>
          <w:color w:val="0000FF"/>
          <w:sz w:val="28"/>
          <w:szCs w:val="28"/>
        </w:rPr>
        <w:t xml:space="preserve">abort(), </w:t>
      </w:r>
      <w:r w:rsidRPr="0013477F">
        <w:rPr>
          <w:noProof/>
          <w:sz w:val="28"/>
          <w:szCs w:val="28"/>
        </w:rPr>
        <w:t>но реакцию можно изменить.</w:t>
      </w:r>
    </w:p>
    <w:p w:rsidR="002C4A19" w:rsidRDefault="002C4A19">
      <w:pPr>
        <w:suppressAutoHyphens w:val="0"/>
        <w:spacing w:after="200" w:line="276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</w:rPr>
      </w:pPr>
    </w:p>
    <w:p w:rsidR="002C4A19" w:rsidRPr="002C4A19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sz w:val="28"/>
          <w:szCs w:val="28"/>
          <w:lang w:val="en-US"/>
        </w:rPr>
      </w:pPr>
      <w:r w:rsidRPr="002C4A19">
        <w:rPr>
          <w:b/>
          <w:noProof/>
          <w:sz w:val="28"/>
          <w:szCs w:val="28"/>
        </w:rPr>
        <w:t>Пример</w:t>
      </w:r>
      <w:r w:rsidRPr="002C4A19">
        <w:rPr>
          <w:b/>
          <w:noProof/>
          <w:sz w:val="28"/>
          <w:szCs w:val="28"/>
          <w:lang w:val="en-US"/>
        </w:rPr>
        <w:t>: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 xml:space="preserve">void </w:t>
      </w:r>
      <w:r w:rsidRPr="0013477F">
        <w:rPr>
          <w:bCs/>
          <w:noProof/>
          <w:sz w:val="28"/>
          <w:szCs w:val="28"/>
          <w:lang w:val="en-US"/>
        </w:rPr>
        <w:t>main()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  cout&lt;&lt;</w:t>
      </w:r>
      <w:r w:rsidRPr="0013477F">
        <w:rPr>
          <w:noProof/>
          <w:color w:val="A31515"/>
          <w:sz w:val="28"/>
          <w:szCs w:val="28"/>
          <w:lang w:val="en-US"/>
        </w:rPr>
        <w:t>"Begin\n"</w:t>
      </w:r>
      <w:r w:rsidRPr="0013477F">
        <w:rPr>
          <w:noProof/>
          <w:sz w:val="28"/>
          <w:szCs w:val="28"/>
          <w:lang w:val="en-US"/>
        </w:rPr>
        <w:t>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ind w:firstLine="708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 xml:space="preserve">try </w:t>
      </w:r>
      <w:r w:rsidRPr="0013477F">
        <w:rPr>
          <w:noProof/>
          <w:sz w:val="28"/>
          <w:szCs w:val="28"/>
          <w:lang w:val="en-US"/>
        </w:rPr>
        <w:t>{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ind w:firstLine="708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cout&lt;&lt;</w:t>
      </w:r>
      <w:r w:rsidRPr="0013477F">
        <w:rPr>
          <w:noProof/>
          <w:color w:val="A31515"/>
          <w:sz w:val="28"/>
          <w:szCs w:val="28"/>
          <w:lang w:val="en-US"/>
        </w:rPr>
        <w:t>"in try block\n"</w:t>
      </w:r>
      <w:r w:rsidRPr="0013477F">
        <w:rPr>
          <w:noProof/>
          <w:sz w:val="28"/>
          <w:szCs w:val="28"/>
          <w:lang w:val="en-US"/>
        </w:rPr>
        <w:t>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8000"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bCs/>
          <w:noProof/>
          <w:sz w:val="28"/>
          <w:szCs w:val="28"/>
          <w:lang w:val="en-US"/>
        </w:rPr>
        <w:t xml:space="preserve"> 99; </w:t>
      </w:r>
      <w:r w:rsidRPr="0013477F">
        <w:rPr>
          <w:noProof/>
          <w:color w:val="008000"/>
          <w:sz w:val="28"/>
          <w:szCs w:val="28"/>
          <w:lang w:val="en-US"/>
        </w:rPr>
        <w:t xml:space="preserve">// </w:t>
      </w:r>
      <w:r w:rsidRPr="0013477F">
        <w:rPr>
          <w:noProof/>
          <w:color w:val="008000"/>
          <w:sz w:val="28"/>
          <w:szCs w:val="28"/>
        </w:rPr>
        <w:t>генерация</w:t>
      </w:r>
      <w:r w:rsidRPr="0013477F">
        <w:rPr>
          <w:noProof/>
          <w:color w:val="008000"/>
          <w:sz w:val="28"/>
          <w:szCs w:val="28"/>
          <w:lang w:val="en-US"/>
        </w:rPr>
        <w:t xml:space="preserve"> int-</w:t>
      </w:r>
      <w:r w:rsidRPr="0013477F">
        <w:rPr>
          <w:noProof/>
          <w:color w:val="008000"/>
          <w:sz w:val="28"/>
          <w:szCs w:val="28"/>
        </w:rPr>
        <w:t>исключения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cout&lt;&lt;</w:t>
      </w:r>
      <w:r w:rsidRPr="0013477F">
        <w:rPr>
          <w:noProof/>
          <w:color w:val="A31515"/>
          <w:sz w:val="28"/>
          <w:szCs w:val="28"/>
          <w:lang w:val="en-US"/>
        </w:rPr>
        <w:t>"do not work!!!"</w:t>
      </w:r>
      <w:r w:rsidRPr="0013477F">
        <w:rPr>
          <w:noProof/>
          <w:sz w:val="28"/>
          <w:szCs w:val="28"/>
          <w:lang w:val="en-US"/>
        </w:rPr>
        <w:t>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bCs/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8000"/>
          <w:sz w:val="28"/>
          <w:szCs w:val="28"/>
          <w:lang w:val="en-US"/>
        </w:rPr>
        <w:t xml:space="preserve">// </w:t>
      </w:r>
      <w:r w:rsidRPr="0013477F">
        <w:rPr>
          <w:noProof/>
          <w:color w:val="008000"/>
          <w:sz w:val="28"/>
          <w:szCs w:val="28"/>
        </w:rPr>
        <w:t>Обработчик</w:t>
      </w:r>
      <w:r w:rsidRPr="0013477F">
        <w:rPr>
          <w:noProof/>
          <w:color w:val="008000"/>
          <w:sz w:val="28"/>
          <w:szCs w:val="28"/>
          <w:lang w:val="en-US"/>
        </w:rPr>
        <w:t xml:space="preserve"> </w:t>
      </w:r>
      <w:r w:rsidRPr="0013477F">
        <w:rPr>
          <w:noProof/>
          <w:color w:val="008000"/>
          <w:sz w:val="28"/>
          <w:szCs w:val="28"/>
        </w:rPr>
        <w:t>ошибок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catch</w:t>
      </w:r>
      <w:r w:rsidRPr="0013477F">
        <w:rPr>
          <w:bCs/>
          <w:noProof/>
          <w:sz w:val="28"/>
          <w:szCs w:val="28"/>
          <w:lang w:val="en-US"/>
        </w:rPr>
        <w:t xml:space="preserve"> (</w:t>
      </w:r>
      <w:r w:rsidRPr="0013477F">
        <w:rPr>
          <w:noProof/>
          <w:color w:val="0000FF"/>
          <w:sz w:val="28"/>
          <w:szCs w:val="28"/>
          <w:lang w:val="en-US"/>
        </w:rPr>
        <w:t>double</w:t>
      </w:r>
      <w:r w:rsidRPr="0013477F">
        <w:rPr>
          <w:bCs/>
          <w:noProof/>
          <w:sz w:val="28"/>
          <w:szCs w:val="28"/>
          <w:lang w:val="en-US"/>
        </w:rPr>
        <w:t xml:space="preserve"> k)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A31515"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{cout&lt;&lt;</w:t>
      </w:r>
      <w:r w:rsidRPr="0013477F">
        <w:rPr>
          <w:noProof/>
          <w:color w:val="A31515"/>
          <w:sz w:val="28"/>
          <w:szCs w:val="28"/>
          <w:lang w:val="en-US"/>
        </w:rPr>
        <w:t>"catch double exception:"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 xml:space="preserve">&lt;&lt; k &lt;&lt; </w:t>
      </w:r>
      <w:r w:rsidRPr="0013477F">
        <w:rPr>
          <w:noProof/>
          <w:color w:val="A31515"/>
          <w:sz w:val="28"/>
          <w:szCs w:val="28"/>
          <w:lang w:val="en-US"/>
        </w:rPr>
        <w:t xml:space="preserve">"\n" </w:t>
      </w:r>
      <w:r w:rsidRPr="0013477F">
        <w:rPr>
          <w:noProof/>
          <w:sz w:val="28"/>
          <w:szCs w:val="28"/>
          <w:lang w:val="en-US"/>
        </w:rPr>
        <w:t>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catch</w:t>
      </w:r>
      <w:r w:rsidRPr="0013477F">
        <w:rPr>
          <w:bCs/>
          <w:noProof/>
          <w:sz w:val="28"/>
          <w:szCs w:val="28"/>
          <w:lang w:val="en-US"/>
        </w:rPr>
        <w:t xml:space="preserve"> (</w:t>
      </w:r>
      <w:r w:rsidRPr="0013477F">
        <w:rPr>
          <w:noProof/>
          <w:color w:val="0000FF"/>
          <w:sz w:val="28"/>
          <w:szCs w:val="28"/>
          <w:lang w:val="en-US"/>
        </w:rPr>
        <w:t>int</w:t>
      </w:r>
      <w:r w:rsidRPr="0013477F">
        <w:rPr>
          <w:bCs/>
          <w:noProof/>
          <w:sz w:val="28"/>
          <w:szCs w:val="28"/>
          <w:lang w:val="en-US"/>
        </w:rPr>
        <w:t xml:space="preserve"> i)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A31515"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{cout&lt;&lt;</w:t>
      </w:r>
      <w:r w:rsidRPr="0013477F">
        <w:rPr>
          <w:noProof/>
          <w:color w:val="A31515"/>
          <w:sz w:val="28"/>
          <w:szCs w:val="28"/>
          <w:lang w:val="en-US"/>
        </w:rPr>
        <w:t>"catch int exception:"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 xml:space="preserve">&lt;&lt; i &lt;&lt; </w:t>
      </w:r>
      <w:r w:rsidRPr="0013477F">
        <w:rPr>
          <w:noProof/>
          <w:color w:val="A31515"/>
          <w:sz w:val="28"/>
          <w:szCs w:val="28"/>
          <w:lang w:val="en-US"/>
        </w:rPr>
        <w:t xml:space="preserve">"\n" </w:t>
      </w:r>
      <w:r w:rsidRPr="0013477F">
        <w:rPr>
          <w:noProof/>
          <w:sz w:val="28"/>
          <w:szCs w:val="28"/>
          <w:lang w:val="en-US"/>
        </w:rPr>
        <w:t>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cout&lt;&lt;</w:t>
      </w:r>
      <w:r w:rsidRPr="0013477F">
        <w:rPr>
          <w:noProof/>
          <w:color w:val="A31515"/>
          <w:sz w:val="28"/>
          <w:szCs w:val="28"/>
          <w:lang w:val="en-US"/>
        </w:rPr>
        <w:t>"The end"</w:t>
      </w:r>
      <w:r w:rsidRPr="0013477F">
        <w:rPr>
          <w:noProof/>
          <w:sz w:val="28"/>
          <w:szCs w:val="28"/>
          <w:lang w:val="en-US"/>
        </w:rPr>
        <w:t>&lt;&lt;endl;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>system (</w:t>
      </w:r>
      <w:r w:rsidRPr="0013477F">
        <w:rPr>
          <w:noProof/>
          <w:color w:val="A31515"/>
          <w:sz w:val="28"/>
          <w:szCs w:val="28"/>
          <w:lang w:val="en-US"/>
        </w:rPr>
        <w:t>"pause"</w:t>
      </w:r>
      <w:r w:rsidRPr="0013477F">
        <w:rPr>
          <w:noProof/>
          <w:sz w:val="28"/>
          <w:szCs w:val="28"/>
          <w:lang w:val="en-US"/>
        </w:rPr>
        <w:t>);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return</w:t>
      </w:r>
      <w:r w:rsidRPr="0013477F">
        <w:rPr>
          <w:bCs/>
          <w:noProof/>
          <w:sz w:val="28"/>
          <w:szCs w:val="28"/>
          <w:lang w:val="en-US"/>
        </w:rPr>
        <w:t xml:space="preserve"> 0;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2060"/>
          <w:sz w:val="28"/>
          <w:szCs w:val="28"/>
          <w:lang w:val="en-US"/>
        </w:rPr>
      </w:pP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  <w:lang w:val="en-US"/>
        </w:rPr>
      </w:pPr>
      <w:r w:rsidRPr="00C55161">
        <w:rPr>
          <w:b/>
          <w:noProof/>
          <w:color w:val="002060"/>
          <w:sz w:val="28"/>
          <w:szCs w:val="28"/>
        </w:rPr>
        <w:t>Результат</w:t>
      </w:r>
      <w:r w:rsidRPr="00C55161">
        <w:rPr>
          <w:b/>
          <w:noProof/>
          <w:color w:val="002060"/>
          <w:sz w:val="28"/>
          <w:szCs w:val="28"/>
          <w:lang w:val="en-US"/>
        </w:rPr>
        <w:t xml:space="preserve"> </w:t>
      </w:r>
      <w:r w:rsidRPr="00C55161">
        <w:rPr>
          <w:b/>
          <w:noProof/>
          <w:color w:val="002060"/>
          <w:sz w:val="28"/>
          <w:szCs w:val="28"/>
        </w:rPr>
        <w:t>работы</w:t>
      </w:r>
      <w:r w:rsidRPr="00C55161">
        <w:rPr>
          <w:b/>
          <w:noProof/>
          <w:color w:val="002060"/>
          <w:sz w:val="28"/>
          <w:szCs w:val="28"/>
          <w:lang w:val="en-US"/>
        </w:rPr>
        <w:t xml:space="preserve"> </w:t>
      </w:r>
      <w:r w:rsidRPr="00C55161">
        <w:rPr>
          <w:b/>
          <w:noProof/>
          <w:color w:val="002060"/>
          <w:sz w:val="28"/>
          <w:szCs w:val="28"/>
        </w:rPr>
        <w:t>программы</w:t>
      </w:r>
      <w:r w:rsidRPr="00C55161">
        <w:rPr>
          <w:b/>
          <w:noProof/>
          <w:color w:val="002060"/>
          <w:sz w:val="28"/>
          <w:szCs w:val="28"/>
          <w:lang w:val="en-US"/>
        </w:rPr>
        <w:t xml:space="preserve"> :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  <w:lang w:val="en-US"/>
        </w:rPr>
      </w:pPr>
      <w:r w:rsidRPr="00C55161">
        <w:rPr>
          <w:b/>
          <w:noProof/>
          <w:color w:val="002060"/>
          <w:sz w:val="28"/>
          <w:szCs w:val="28"/>
          <w:lang w:val="en-US"/>
        </w:rPr>
        <w:t>Begin</w:t>
      </w:r>
    </w:p>
    <w:p w:rsidR="002C4A19" w:rsidRPr="00C55161" w:rsidRDefault="002C4A19" w:rsidP="002C4A19">
      <w:pPr>
        <w:spacing w:line="276" w:lineRule="auto"/>
        <w:rPr>
          <w:b/>
          <w:noProof/>
          <w:color w:val="002060"/>
          <w:sz w:val="28"/>
          <w:szCs w:val="28"/>
          <w:lang w:val="en-US"/>
        </w:rPr>
      </w:pPr>
      <w:r w:rsidRPr="00C55161">
        <w:rPr>
          <w:b/>
          <w:noProof/>
          <w:color w:val="002060"/>
          <w:sz w:val="28"/>
          <w:szCs w:val="28"/>
          <w:lang w:val="en-US"/>
        </w:rPr>
        <w:t>in try block</w:t>
      </w:r>
    </w:p>
    <w:p w:rsidR="002C4A19" w:rsidRPr="00C55161" w:rsidRDefault="002C4A19" w:rsidP="002C4A19">
      <w:pPr>
        <w:spacing w:line="276" w:lineRule="auto"/>
        <w:rPr>
          <w:b/>
          <w:noProof/>
          <w:color w:val="002060"/>
          <w:sz w:val="28"/>
          <w:szCs w:val="28"/>
          <w:lang w:val="en-US"/>
        </w:rPr>
      </w:pPr>
      <w:r w:rsidRPr="00C55161">
        <w:rPr>
          <w:b/>
          <w:noProof/>
          <w:color w:val="002060"/>
          <w:sz w:val="28"/>
          <w:szCs w:val="28"/>
          <w:lang w:val="en-US"/>
        </w:rPr>
        <w:t>catch int exception: 99</w:t>
      </w:r>
    </w:p>
    <w:p w:rsidR="002C4A19" w:rsidRPr="0013477F" w:rsidRDefault="002C4A19" w:rsidP="002C4A19">
      <w:pPr>
        <w:spacing w:line="276" w:lineRule="auto"/>
        <w:rPr>
          <w:noProof/>
          <w:color w:val="002060"/>
          <w:sz w:val="28"/>
          <w:szCs w:val="28"/>
          <w:lang w:val="en-US"/>
        </w:rPr>
      </w:pPr>
    </w:p>
    <w:p w:rsidR="002C4A19" w:rsidRPr="00B507F9" w:rsidRDefault="002C4A19">
      <w:pPr>
        <w:suppressAutoHyphens w:val="0"/>
        <w:spacing w:after="200" w:line="276" w:lineRule="auto"/>
        <w:rPr>
          <w:b/>
          <w:noProof/>
          <w:sz w:val="28"/>
          <w:szCs w:val="28"/>
          <w:lang w:val="en-US"/>
        </w:rPr>
      </w:pPr>
      <w:r w:rsidRPr="00B507F9">
        <w:rPr>
          <w:b/>
          <w:noProof/>
          <w:sz w:val="28"/>
          <w:szCs w:val="28"/>
          <w:lang w:val="en-US"/>
        </w:rPr>
        <w:br w:type="page"/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jc w:val="center"/>
        <w:rPr>
          <w:b/>
          <w:noProof/>
          <w:sz w:val="28"/>
          <w:szCs w:val="28"/>
        </w:rPr>
      </w:pPr>
      <w:r w:rsidRPr="0013477F">
        <w:rPr>
          <w:b/>
          <w:noProof/>
          <w:sz w:val="28"/>
          <w:szCs w:val="28"/>
        </w:rPr>
        <w:lastRenderedPageBreak/>
        <w:t>Перехват исключений классового типа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</w:rPr>
      </w:pPr>
      <w:r w:rsidRPr="0013477F">
        <w:rPr>
          <w:noProof/>
          <w:sz w:val="28"/>
          <w:szCs w:val="28"/>
        </w:rPr>
        <w:t>Большинство реальных программ генерируют исключения типа класс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sz w:val="28"/>
          <w:szCs w:val="28"/>
          <w:lang w:val="en-US"/>
        </w:rPr>
      </w:pPr>
      <w:r w:rsidRPr="0013477F">
        <w:rPr>
          <w:b/>
          <w:noProof/>
          <w:sz w:val="28"/>
          <w:szCs w:val="28"/>
        </w:rPr>
        <w:t>Пример</w:t>
      </w:r>
      <w:r w:rsidRPr="0013477F">
        <w:rPr>
          <w:b/>
          <w:noProof/>
          <w:sz w:val="28"/>
          <w:szCs w:val="28"/>
          <w:lang w:val="en-US"/>
        </w:rPr>
        <w:t>: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class</w:t>
      </w:r>
      <w:r w:rsidRPr="0013477F">
        <w:rPr>
          <w:bCs/>
          <w:noProof/>
          <w:sz w:val="28"/>
          <w:szCs w:val="28"/>
          <w:lang w:val="en-US"/>
        </w:rPr>
        <w:t xml:space="preserve"> except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</w:t>
      </w:r>
      <w:r w:rsidRPr="0013477F">
        <w:rPr>
          <w:noProof/>
          <w:color w:val="0000FF"/>
          <w:sz w:val="28"/>
          <w:szCs w:val="28"/>
          <w:lang w:val="en-US"/>
        </w:rPr>
        <w:t>public</w:t>
      </w:r>
      <w:r w:rsidRPr="0013477F">
        <w:rPr>
          <w:noProof/>
          <w:sz w:val="28"/>
          <w:szCs w:val="28"/>
          <w:lang w:val="en-US"/>
        </w:rPr>
        <w:t>: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 xml:space="preserve">  char</w:t>
      </w:r>
      <w:r w:rsidRPr="0013477F">
        <w:rPr>
          <w:bCs/>
          <w:noProof/>
          <w:sz w:val="28"/>
          <w:szCs w:val="28"/>
          <w:lang w:val="en-US"/>
        </w:rPr>
        <w:t xml:space="preserve"> msg[80];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 xml:space="preserve">  except()              {*msg=0;}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 xml:space="preserve">  except(</w:t>
      </w:r>
      <w:r w:rsidRPr="0013477F">
        <w:rPr>
          <w:noProof/>
          <w:color w:val="0000FF"/>
          <w:sz w:val="28"/>
          <w:szCs w:val="28"/>
          <w:lang w:val="en-US"/>
        </w:rPr>
        <w:t>char</w:t>
      </w:r>
      <w:r w:rsidRPr="0013477F">
        <w:rPr>
          <w:noProof/>
          <w:sz w:val="28"/>
          <w:szCs w:val="28"/>
          <w:lang w:val="en-US"/>
        </w:rPr>
        <w:t>* s)  {strcpy(msg,s);}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8000"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 xml:space="preserve">};  </w:t>
      </w:r>
      <w:r w:rsidRPr="0013477F">
        <w:rPr>
          <w:noProof/>
          <w:color w:val="008000"/>
          <w:sz w:val="28"/>
          <w:szCs w:val="28"/>
          <w:lang w:val="en-US"/>
        </w:rPr>
        <w:t>//------- end except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8000"/>
          <w:sz w:val="28"/>
          <w:szCs w:val="28"/>
          <w:lang w:val="en-US"/>
        </w:rPr>
      </w:pP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double</w:t>
      </w:r>
      <w:r w:rsidRPr="0013477F">
        <w:rPr>
          <w:bCs/>
          <w:noProof/>
          <w:sz w:val="28"/>
          <w:szCs w:val="28"/>
          <w:lang w:val="en-US"/>
        </w:rPr>
        <w:t xml:space="preserve"> fdiv (</w:t>
      </w:r>
      <w:r w:rsidRPr="0013477F">
        <w:rPr>
          <w:noProof/>
          <w:color w:val="0000FF"/>
          <w:sz w:val="28"/>
          <w:szCs w:val="28"/>
          <w:lang w:val="en-US"/>
        </w:rPr>
        <w:t>double</w:t>
      </w:r>
      <w:r w:rsidRPr="0013477F">
        <w:rPr>
          <w:bCs/>
          <w:noProof/>
          <w:sz w:val="28"/>
          <w:szCs w:val="28"/>
          <w:lang w:val="en-US"/>
        </w:rPr>
        <w:t xml:space="preserve"> a, </w:t>
      </w:r>
      <w:r w:rsidRPr="0013477F">
        <w:rPr>
          <w:noProof/>
          <w:color w:val="0000FF"/>
          <w:sz w:val="28"/>
          <w:szCs w:val="28"/>
          <w:lang w:val="en-US"/>
        </w:rPr>
        <w:t>double</w:t>
      </w:r>
      <w:r w:rsidRPr="0013477F">
        <w:rPr>
          <w:bCs/>
          <w:noProof/>
          <w:sz w:val="28"/>
          <w:szCs w:val="28"/>
          <w:lang w:val="en-US"/>
        </w:rPr>
        <w:t xml:space="preserve"> b)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bCs/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</w:t>
      </w:r>
      <w:r w:rsidRPr="0013477F">
        <w:rPr>
          <w:noProof/>
          <w:color w:val="0000FF"/>
          <w:sz w:val="28"/>
          <w:szCs w:val="28"/>
          <w:lang w:val="en-US"/>
        </w:rPr>
        <w:t>if</w:t>
      </w:r>
      <w:r w:rsidRPr="0013477F">
        <w:rPr>
          <w:bCs/>
          <w:noProof/>
          <w:sz w:val="28"/>
          <w:szCs w:val="28"/>
          <w:lang w:val="en-US"/>
        </w:rPr>
        <w:t xml:space="preserve"> (b) 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>{</w:t>
      </w:r>
      <w:r w:rsidRPr="0013477F">
        <w:rPr>
          <w:bCs/>
          <w:noProof/>
          <w:sz w:val="28"/>
          <w:szCs w:val="28"/>
          <w:lang w:val="en-US"/>
        </w:rPr>
        <w:tab/>
        <w:t>cout&lt;&lt;</w:t>
      </w:r>
      <w:r w:rsidRPr="0013477F">
        <w:rPr>
          <w:noProof/>
          <w:color w:val="A31515"/>
          <w:sz w:val="28"/>
          <w:szCs w:val="28"/>
          <w:lang w:val="en-US"/>
        </w:rPr>
        <w:t>"+++"</w:t>
      </w:r>
      <w:r w:rsidRPr="0013477F">
        <w:rPr>
          <w:noProof/>
          <w:sz w:val="28"/>
          <w:szCs w:val="28"/>
          <w:lang w:val="en-US"/>
        </w:rPr>
        <w:t xml:space="preserve">&lt;&lt;endl; 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ind w:firstLine="708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return</w:t>
      </w:r>
      <w:r w:rsidRPr="0013477F">
        <w:rPr>
          <w:bCs/>
          <w:noProof/>
          <w:sz w:val="28"/>
          <w:szCs w:val="28"/>
          <w:lang w:val="en-US"/>
        </w:rPr>
        <w:t xml:space="preserve"> (a/b);}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else</w:t>
      </w:r>
      <w:r w:rsidRPr="0013477F">
        <w:rPr>
          <w:bCs/>
          <w:noProof/>
          <w:sz w:val="28"/>
          <w:szCs w:val="28"/>
          <w:lang w:val="en-US"/>
        </w:rPr>
        <w:t xml:space="preserve">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bCs/>
          <w:noProof/>
          <w:sz w:val="28"/>
          <w:szCs w:val="28"/>
          <w:lang w:val="en-US"/>
        </w:rPr>
        <w:t xml:space="preserve"> except(</w:t>
      </w:r>
      <w:r w:rsidRPr="0013477F">
        <w:rPr>
          <w:noProof/>
          <w:color w:val="A31515"/>
          <w:sz w:val="28"/>
          <w:szCs w:val="28"/>
          <w:lang w:val="en-US"/>
        </w:rPr>
        <w:t>"error: divider=0"</w:t>
      </w:r>
      <w:r w:rsidRPr="0013477F">
        <w:rPr>
          <w:noProof/>
          <w:sz w:val="28"/>
          <w:szCs w:val="28"/>
          <w:lang w:val="en-US"/>
        </w:rPr>
        <w:t>);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double</w:t>
      </w:r>
      <w:r w:rsidRPr="0013477F">
        <w:rPr>
          <w:bCs/>
          <w:noProof/>
          <w:sz w:val="28"/>
          <w:szCs w:val="28"/>
          <w:lang w:val="en-US"/>
        </w:rPr>
        <w:t xml:space="preserve"> fsqrt (</w:t>
      </w:r>
      <w:r w:rsidRPr="0013477F">
        <w:rPr>
          <w:noProof/>
          <w:color w:val="0000FF"/>
          <w:sz w:val="28"/>
          <w:szCs w:val="28"/>
          <w:lang w:val="en-US"/>
        </w:rPr>
        <w:t>double</w:t>
      </w:r>
      <w:r w:rsidRPr="0013477F">
        <w:rPr>
          <w:bCs/>
          <w:noProof/>
          <w:sz w:val="28"/>
          <w:szCs w:val="28"/>
          <w:lang w:val="en-US"/>
        </w:rPr>
        <w:t xml:space="preserve"> q)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</w:t>
      </w:r>
      <w:r w:rsidRPr="0013477F">
        <w:rPr>
          <w:noProof/>
          <w:color w:val="0000FF"/>
          <w:sz w:val="28"/>
          <w:szCs w:val="28"/>
          <w:lang w:val="en-US"/>
        </w:rPr>
        <w:t>if</w:t>
      </w:r>
      <w:r w:rsidRPr="0013477F">
        <w:rPr>
          <w:bCs/>
          <w:noProof/>
          <w:sz w:val="28"/>
          <w:szCs w:val="28"/>
          <w:lang w:val="en-US"/>
        </w:rPr>
        <w:t xml:space="preserve"> (q&lt;0)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bCs/>
          <w:noProof/>
          <w:sz w:val="28"/>
          <w:szCs w:val="28"/>
          <w:lang w:val="en-US"/>
        </w:rPr>
        <w:t xml:space="preserve"> except(</w:t>
      </w:r>
      <w:r w:rsidRPr="0013477F">
        <w:rPr>
          <w:noProof/>
          <w:color w:val="A31515"/>
          <w:sz w:val="28"/>
          <w:szCs w:val="28"/>
          <w:lang w:val="en-US"/>
        </w:rPr>
        <w:t>"error: sqrt"</w:t>
      </w:r>
      <w:r w:rsidRPr="0013477F">
        <w:rPr>
          <w:noProof/>
          <w:sz w:val="28"/>
          <w:szCs w:val="28"/>
          <w:lang w:val="en-US"/>
        </w:rPr>
        <w:t>);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return</w:t>
      </w:r>
      <w:r w:rsidRPr="0013477F">
        <w:rPr>
          <w:bCs/>
          <w:noProof/>
          <w:sz w:val="28"/>
          <w:szCs w:val="28"/>
          <w:lang w:val="en-US"/>
        </w:rPr>
        <w:t xml:space="preserve"> sqrt(q);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double</w:t>
      </w:r>
      <w:r w:rsidRPr="0013477F">
        <w:rPr>
          <w:bCs/>
          <w:noProof/>
          <w:sz w:val="28"/>
          <w:szCs w:val="28"/>
          <w:lang w:val="en-US"/>
        </w:rPr>
        <w:t xml:space="preserve"> fasin (</w:t>
      </w:r>
      <w:r w:rsidRPr="0013477F">
        <w:rPr>
          <w:noProof/>
          <w:color w:val="0000FF"/>
          <w:sz w:val="28"/>
          <w:szCs w:val="28"/>
          <w:lang w:val="en-US"/>
        </w:rPr>
        <w:t>double</w:t>
      </w:r>
      <w:r w:rsidRPr="0013477F">
        <w:rPr>
          <w:bCs/>
          <w:noProof/>
          <w:sz w:val="28"/>
          <w:szCs w:val="28"/>
          <w:lang w:val="en-US"/>
        </w:rPr>
        <w:t xml:space="preserve"> r)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bCs/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</w:t>
      </w:r>
      <w:r w:rsidRPr="0013477F">
        <w:rPr>
          <w:noProof/>
          <w:color w:val="0000FF"/>
          <w:sz w:val="28"/>
          <w:szCs w:val="28"/>
          <w:lang w:val="en-US"/>
        </w:rPr>
        <w:t>if</w:t>
      </w:r>
      <w:r w:rsidRPr="0013477F">
        <w:rPr>
          <w:bCs/>
          <w:noProof/>
          <w:sz w:val="28"/>
          <w:szCs w:val="28"/>
          <w:lang w:val="en-US"/>
        </w:rPr>
        <w:t xml:space="preserve"> (r&lt;-1 || r&gt;1) 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bCs/>
          <w:noProof/>
          <w:sz w:val="28"/>
          <w:szCs w:val="28"/>
          <w:lang w:val="en-US"/>
        </w:rPr>
        <w:t xml:space="preserve"> except(</w:t>
      </w:r>
      <w:r w:rsidRPr="0013477F">
        <w:rPr>
          <w:noProof/>
          <w:color w:val="A31515"/>
          <w:sz w:val="28"/>
          <w:szCs w:val="28"/>
          <w:lang w:val="en-US"/>
        </w:rPr>
        <w:t>"error fasin"</w:t>
      </w:r>
      <w:r w:rsidRPr="0013477F">
        <w:rPr>
          <w:noProof/>
          <w:sz w:val="28"/>
          <w:szCs w:val="28"/>
          <w:lang w:val="en-US"/>
        </w:rPr>
        <w:t>);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return</w:t>
      </w:r>
      <w:r w:rsidRPr="0013477F">
        <w:rPr>
          <w:bCs/>
          <w:noProof/>
          <w:sz w:val="28"/>
          <w:szCs w:val="28"/>
          <w:lang w:val="en-US"/>
        </w:rPr>
        <w:t xml:space="preserve"> asin(r);</w:t>
      </w:r>
    </w:p>
    <w:p w:rsidR="002C4A19" w:rsidRPr="0013477F" w:rsidRDefault="002C4A19" w:rsidP="002C4A19">
      <w:pPr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}</w:t>
      </w:r>
    </w:p>
    <w:p w:rsidR="002C4A19" w:rsidRPr="0013477F" w:rsidRDefault="002C4A19" w:rsidP="002C4A19">
      <w:pPr>
        <w:spacing w:line="276" w:lineRule="auto"/>
        <w:rPr>
          <w:noProof/>
          <w:sz w:val="28"/>
          <w:szCs w:val="28"/>
          <w:lang w:val="en-US"/>
        </w:rPr>
      </w:pPr>
    </w:p>
    <w:p w:rsidR="002C4A19" w:rsidRPr="002C4A19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sz w:val="28"/>
          <w:szCs w:val="28"/>
          <w:lang w:val="en-US"/>
        </w:rPr>
      </w:pPr>
      <w:r w:rsidRPr="002C4A19">
        <w:rPr>
          <w:b/>
          <w:noProof/>
          <w:color w:val="0000FF"/>
          <w:sz w:val="28"/>
          <w:szCs w:val="28"/>
          <w:lang w:val="en-US"/>
        </w:rPr>
        <w:t>void</w:t>
      </w:r>
      <w:r w:rsidRPr="002C4A19">
        <w:rPr>
          <w:b/>
          <w:bCs/>
          <w:noProof/>
          <w:sz w:val="28"/>
          <w:szCs w:val="28"/>
          <w:lang w:val="en-US"/>
        </w:rPr>
        <w:t xml:space="preserve"> main()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 xml:space="preserve">{ </w:t>
      </w:r>
      <w:r w:rsidRPr="0013477F">
        <w:rPr>
          <w:noProof/>
          <w:color w:val="0000FF"/>
          <w:sz w:val="28"/>
          <w:szCs w:val="28"/>
          <w:lang w:val="en-US"/>
        </w:rPr>
        <w:t>double</w:t>
      </w:r>
      <w:r w:rsidRPr="0013477F">
        <w:rPr>
          <w:bCs/>
          <w:noProof/>
          <w:sz w:val="28"/>
          <w:szCs w:val="28"/>
          <w:lang w:val="en-US"/>
        </w:rPr>
        <w:t xml:space="preserve"> x1,y1,z1;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C55161">
        <w:rPr>
          <w:noProof/>
          <w:sz w:val="28"/>
          <w:szCs w:val="28"/>
          <w:lang w:val="en-US"/>
        </w:rPr>
        <w:t xml:space="preserve">   </w:t>
      </w:r>
      <w:r w:rsidRPr="0013477F">
        <w:rPr>
          <w:noProof/>
          <w:sz w:val="28"/>
          <w:szCs w:val="28"/>
          <w:lang w:val="en-US"/>
        </w:rPr>
        <w:t>cout&lt;&lt;</w:t>
      </w:r>
      <w:r w:rsidRPr="0013477F">
        <w:rPr>
          <w:noProof/>
          <w:color w:val="A31515"/>
          <w:sz w:val="28"/>
          <w:szCs w:val="28"/>
          <w:lang w:val="en-US"/>
        </w:rPr>
        <w:t>"x1="</w:t>
      </w:r>
      <w:r w:rsidRPr="0013477F">
        <w:rPr>
          <w:noProof/>
          <w:sz w:val="28"/>
          <w:szCs w:val="28"/>
          <w:lang w:val="en-US"/>
        </w:rPr>
        <w:t>; cin&gt;&gt;x1;</w:t>
      </w:r>
      <w:r w:rsidRPr="00C55161">
        <w:rPr>
          <w:noProof/>
          <w:sz w:val="28"/>
          <w:szCs w:val="28"/>
          <w:lang w:val="en-US"/>
        </w:rPr>
        <w:t xml:space="preserve">  </w:t>
      </w:r>
      <w:r w:rsidRPr="0013477F">
        <w:rPr>
          <w:noProof/>
          <w:sz w:val="28"/>
          <w:szCs w:val="28"/>
          <w:lang w:val="en-US"/>
        </w:rPr>
        <w:t>cout&lt;&lt;</w:t>
      </w:r>
      <w:r w:rsidRPr="0013477F">
        <w:rPr>
          <w:noProof/>
          <w:color w:val="A31515"/>
          <w:sz w:val="28"/>
          <w:szCs w:val="28"/>
          <w:lang w:val="en-US"/>
        </w:rPr>
        <w:t>"y1="</w:t>
      </w:r>
      <w:r w:rsidRPr="0013477F">
        <w:rPr>
          <w:noProof/>
          <w:sz w:val="28"/>
          <w:szCs w:val="28"/>
          <w:lang w:val="en-US"/>
        </w:rPr>
        <w:t>; cin&gt;&gt;y1;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00FF"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try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{cout&lt;&lt;</w:t>
      </w:r>
      <w:r w:rsidRPr="0013477F">
        <w:rPr>
          <w:noProof/>
          <w:color w:val="A31515"/>
          <w:sz w:val="28"/>
          <w:szCs w:val="28"/>
          <w:lang w:val="en-US"/>
        </w:rPr>
        <w:t>"z1="</w:t>
      </w:r>
      <w:r w:rsidRPr="0013477F">
        <w:rPr>
          <w:noProof/>
          <w:sz w:val="28"/>
          <w:szCs w:val="28"/>
          <w:lang w:val="en-US"/>
        </w:rPr>
        <w:t>&lt;&lt;fdiv (x1,y1)&lt;&lt;endl;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8000"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 xml:space="preserve">  cout&lt;&lt;</w:t>
      </w:r>
      <w:r w:rsidRPr="0013477F">
        <w:rPr>
          <w:noProof/>
          <w:color w:val="A31515"/>
          <w:sz w:val="28"/>
          <w:szCs w:val="28"/>
          <w:lang w:val="en-US"/>
        </w:rPr>
        <w:t>"z2="</w:t>
      </w:r>
      <w:r w:rsidRPr="0013477F">
        <w:rPr>
          <w:noProof/>
          <w:sz w:val="28"/>
          <w:szCs w:val="28"/>
          <w:lang w:val="en-US"/>
        </w:rPr>
        <w:t>&lt;&lt;fsqrt (x1)&lt;&lt;endl;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 xml:space="preserve">  cout&lt;&lt;</w:t>
      </w:r>
      <w:r w:rsidRPr="0013477F">
        <w:rPr>
          <w:noProof/>
          <w:color w:val="A31515"/>
          <w:sz w:val="28"/>
          <w:szCs w:val="28"/>
          <w:lang w:val="en-US"/>
        </w:rPr>
        <w:t>"z3="</w:t>
      </w:r>
      <w:r w:rsidRPr="0013477F">
        <w:rPr>
          <w:noProof/>
          <w:sz w:val="28"/>
          <w:szCs w:val="28"/>
          <w:lang w:val="en-US"/>
        </w:rPr>
        <w:t>&lt;&lt;fasin (y1)&lt;&lt;endl;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catch</w:t>
      </w:r>
      <w:r w:rsidRPr="0013477F">
        <w:rPr>
          <w:bCs/>
          <w:noProof/>
          <w:sz w:val="28"/>
          <w:szCs w:val="28"/>
          <w:lang w:val="en-US"/>
        </w:rPr>
        <w:t xml:space="preserve"> (except e)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{cout&lt;&lt;e.msg&lt;&lt;endl;</w:t>
      </w:r>
    </w:p>
    <w:p w:rsidR="002C4A19" w:rsidRPr="0013477F" w:rsidRDefault="002C4A19" w:rsidP="002C4A19">
      <w:pPr>
        <w:spacing w:line="276" w:lineRule="auto"/>
        <w:rPr>
          <w:noProof/>
          <w:sz w:val="28"/>
          <w:szCs w:val="28"/>
        </w:rPr>
      </w:pPr>
      <w:r w:rsidRPr="0013477F">
        <w:rPr>
          <w:noProof/>
          <w:sz w:val="28"/>
          <w:szCs w:val="28"/>
        </w:rPr>
        <w:t>}</w:t>
      </w:r>
    </w:p>
    <w:p w:rsidR="002C4A19" w:rsidRPr="0013477F" w:rsidRDefault="002C4A19" w:rsidP="002C4A19">
      <w:pPr>
        <w:spacing w:line="276" w:lineRule="auto"/>
        <w:rPr>
          <w:noProof/>
          <w:sz w:val="28"/>
          <w:szCs w:val="28"/>
        </w:rPr>
      </w:pPr>
      <w:r w:rsidRPr="0013477F">
        <w:rPr>
          <w:noProof/>
          <w:sz w:val="28"/>
          <w:szCs w:val="28"/>
        </w:rPr>
        <w:t>с</w:t>
      </w:r>
      <w:r w:rsidRPr="0013477F">
        <w:rPr>
          <w:noProof/>
          <w:sz w:val="28"/>
          <w:szCs w:val="28"/>
          <w:lang w:val="en-US"/>
        </w:rPr>
        <w:t>out</w:t>
      </w:r>
      <w:r w:rsidRPr="0013477F">
        <w:rPr>
          <w:noProof/>
          <w:sz w:val="28"/>
          <w:szCs w:val="28"/>
        </w:rPr>
        <w:t>&lt;&lt;</w:t>
      </w:r>
      <w:r w:rsidRPr="0013477F">
        <w:rPr>
          <w:noProof/>
          <w:color w:val="A31515"/>
          <w:sz w:val="28"/>
          <w:szCs w:val="28"/>
        </w:rPr>
        <w:t>”</w:t>
      </w:r>
      <w:r w:rsidRPr="0013477F">
        <w:rPr>
          <w:noProof/>
          <w:color w:val="A31515"/>
          <w:sz w:val="28"/>
          <w:szCs w:val="28"/>
          <w:lang w:val="en-US"/>
        </w:rPr>
        <w:t>end</w:t>
      </w:r>
      <w:r w:rsidRPr="0013477F">
        <w:rPr>
          <w:noProof/>
          <w:color w:val="A31515"/>
          <w:sz w:val="28"/>
          <w:szCs w:val="28"/>
        </w:rPr>
        <w:t>”;</w:t>
      </w:r>
    </w:p>
    <w:p w:rsidR="002C4A19" w:rsidRPr="0013477F" w:rsidRDefault="002C4A19" w:rsidP="002C4A19">
      <w:pPr>
        <w:spacing w:line="276" w:lineRule="auto"/>
        <w:rPr>
          <w:noProof/>
          <w:sz w:val="28"/>
          <w:szCs w:val="28"/>
        </w:rPr>
      </w:pPr>
      <w:r w:rsidRPr="0013477F">
        <w:rPr>
          <w:noProof/>
          <w:sz w:val="28"/>
          <w:szCs w:val="28"/>
        </w:rPr>
        <w:t>}</w:t>
      </w:r>
    </w:p>
    <w:p w:rsidR="002C4A19" w:rsidRPr="0013477F" w:rsidRDefault="002C4A19" w:rsidP="002C4A19">
      <w:pPr>
        <w:spacing w:line="276" w:lineRule="auto"/>
        <w:jc w:val="center"/>
        <w:rPr>
          <w:b/>
          <w:sz w:val="28"/>
          <w:szCs w:val="28"/>
        </w:rPr>
      </w:pPr>
      <w:r w:rsidRPr="0013477F">
        <w:rPr>
          <w:b/>
          <w:sz w:val="28"/>
          <w:szCs w:val="28"/>
        </w:rPr>
        <w:lastRenderedPageBreak/>
        <w:t>Перехват всех исключений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00FF"/>
          <w:sz w:val="28"/>
          <w:szCs w:val="28"/>
        </w:rPr>
      </w:pP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bCs/>
          <w:noProof/>
          <w:sz w:val="28"/>
          <w:szCs w:val="28"/>
        </w:rPr>
      </w:pPr>
      <w:r w:rsidRPr="0013477F">
        <w:rPr>
          <w:bCs/>
          <w:noProof/>
          <w:sz w:val="28"/>
          <w:szCs w:val="28"/>
        </w:rPr>
        <w:t>Если различные исключения обрабатываются одинаково, то используется обработчик исключений вида</w:t>
      </w:r>
      <w:r w:rsidRPr="0013477F">
        <w:rPr>
          <w:noProof/>
          <w:color w:val="0000FF"/>
          <w:sz w:val="28"/>
          <w:szCs w:val="28"/>
        </w:rPr>
        <w:t xml:space="preserve"> </w:t>
      </w:r>
      <w:r w:rsidRPr="0013477F">
        <w:rPr>
          <w:noProof/>
          <w:color w:val="0000FF"/>
          <w:sz w:val="28"/>
          <w:szCs w:val="28"/>
          <w:lang w:val="en-US"/>
        </w:rPr>
        <w:t>catch</w:t>
      </w:r>
      <w:r w:rsidRPr="0013477F">
        <w:rPr>
          <w:bCs/>
          <w:noProof/>
          <w:sz w:val="28"/>
          <w:szCs w:val="28"/>
        </w:rPr>
        <w:t xml:space="preserve"> (...)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00FF"/>
          <w:sz w:val="28"/>
          <w:szCs w:val="28"/>
        </w:rPr>
      </w:pPr>
      <w:r w:rsidRPr="0013477F">
        <w:rPr>
          <w:bCs/>
          <w:noProof/>
          <w:sz w:val="28"/>
          <w:szCs w:val="28"/>
        </w:rPr>
        <w:t xml:space="preserve">Следующий пример показываент эту ситуацию. В функции </w:t>
      </w:r>
      <w:r w:rsidRPr="0013477F">
        <w:rPr>
          <w:bCs/>
          <w:noProof/>
          <w:sz w:val="28"/>
          <w:szCs w:val="28"/>
          <w:lang w:val="en-US"/>
        </w:rPr>
        <w:t>capture</w:t>
      </w:r>
      <w:r w:rsidRPr="0013477F">
        <w:rPr>
          <w:bCs/>
          <w:noProof/>
          <w:sz w:val="28"/>
          <w:szCs w:val="28"/>
        </w:rPr>
        <w:t xml:space="preserve"> () могут генерироваться исключения различного типа, которые обрабатываются одним блоком </w:t>
      </w:r>
      <w:r w:rsidRPr="0013477F">
        <w:rPr>
          <w:noProof/>
          <w:color w:val="0000FF"/>
          <w:sz w:val="28"/>
          <w:szCs w:val="28"/>
          <w:lang w:val="en-US"/>
        </w:rPr>
        <w:t>catch</w:t>
      </w:r>
      <w:r w:rsidRPr="0013477F">
        <w:rPr>
          <w:bCs/>
          <w:noProof/>
          <w:sz w:val="28"/>
          <w:szCs w:val="28"/>
        </w:rPr>
        <w:t xml:space="preserve"> (...)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b/>
          <w:bCs/>
          <w:noProof/>
          <w:sz w:val="28"/>
          <w:szCs w:val="28"/>
        </w:rPr>
      </w:pP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b/>
          <w:bCs/>
          <w:noProof/>
          <w:sz w:val="28"/>
          <w:szCs w:val="28"/>
          <w:lang w:val="en-US"/>
        </w:rPr>
      </w:pPr>
      <w:r w:rsidRPr="0013477F">
        <w:rPr>
          <w:b/>
          <w:bCs/>
          <w:noProof/>
          <w:sz w:val="28"/>
          <w:szCs w:val="28"/>
          <w:lang w:val="en-US"/>
        </w:rPr>
        <w:t>Пример: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void</w:t>
      </w:r>
      <w:r w:rsidRPr="0013477F">
        <w:rPr>
          <w:bCs/>
          <w:noProof/>
          <w:sz w:val="28"/>
          <w:szCs w:val="28"/>
          <w:lang w:val="en-US"/>
        </w:rPr>
        <w:t xml:space="preserve"> capture (</w:t>
      </w:r>
      <w:r w:rsidRPr="0013477F">
        <w:rPr>
          <w:noProof/>
          <w:color w:val="0000FF"/>
          <w:sz w:val="28"/>
          <w:szCs w:val="28"/>
          <w:lang w:val="en-US"/>
        </w:rPr>
        <w:t>int</w:t>
      </w:r>
      <w:r w:rsidRPr="0013477F">
        <w:rPr>
          <w:bCs/>
          <w:noProof/>
          <w:sz w:val="28"/>
          <w:szCs w:val="28"/>
          <w:lang w:val="en-US"/>
        </w:rPr>
        <w:t xml:space="preserve"> k)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</w:t>
      </w:r>
      <w:r w:rsidRPr="0013477F">
        <w:rPr>
          <w:noProof/>
          <w:color w:val="0000FF"/>
          <w:sz w:val="28"/>
          <w:szCs w:val="28"/>
          <w:lang w:val="en-US"/>
        </w:rPr>
        <w:t>try</w:t>
      </w:r>
      <w:r w:rsidRPr="0013477F">
        <w:rPr>
          <w:bCs/>
          <w:noProof/>
          <w:sz w:val="28"/>
          <w:szCs w:val="28"/>
          <w:lang w:val="en-US"/>
        </w:rPr>
        <w:t xml:space="preserve">    {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</w:t>
      </w:r>
      <w:r w:rsidRPr="0013477F">
        <w:rPr>
          <w:noProof/>
          <w:color w:val="0000FF"/>
          <w:sz w:val="28"/>
          <w:szCs w:val="28"/>
          <w:lang w:val="en-US"/>
        </w:rPr>
        <w:t>switch</w:t>
      </w:r>
      <w:r w:rsidRPr="0013477F">
        <w:rPr>
          <w:bCs/>
          <w:noProof/>
          <w:sz w:val="28"/>
          <w:szCs w:val="28"/>
          <w:lang w:val="en-US"/>
        </w:rPr>
        <w:t xml:space="preserve"> (k) {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     </w:t>
      </w:r>
      <w:r w:rsidRPr="0013477F">
        <w:rPr>
          <w:noProof/>
          <w:color w:val="0000FF"/>
          <w:sz w:val="28"/>
          <w:szCs w:val="28"/>
          <w:lang w:val="en-US"/>
        </w:rPr>
        <w:t>case</w:t>
      </w:r>
      <w:r w:rsidRPr="0013477F">
        <w:rPr>
          <w:bCs/>
          <w:noProof/>
          <w:sz w:val="28"/>
          <w:szCs w:val="28"/>
          <w:lang w:val="en-US"/>
        </w:rPr>
        <w:t xml:space="preserve"> 1 : 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bCs/>
          <w:noProof/>
          <w:sz w:val="28"/>
          <w:szCs w:val="28"/>
          <w:lang w:val="en-US"/>
        </w:rPr>
        <w:t xml:space="preserve"> 1;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     </w:t>
      </w:r>
      <w:r w:rsidRPr="0013477F">
        <w:rPr>
          <w:noProof/>
          <w:color w:val="0000FF"/>
          <w:sz w:val="28"/>
          <w:szCs w:val="28"/>
          <w:lang w:val="en-US"/>
        </w:rPr>
        <w:t>case</w:t>
      </w:r>
      <w:r w:rsidRPr="0013477F">
        <w:rPr>
          <w:bCs/>
          <w:noProof/>
          <w:sz w:val="28"/>
          <w:szCs w:val="28"/>
          <w:lang w:val="en-US"/>
        </w:rPr>
        <w:t xml:space="preserve"> 2:  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bCs/>
          <w:noProof/>
          <w:sz w:val="28"/>
          <w:szCs w:val="28"/>
          <w:lang w:val="en-US"/>
        </w:rPr>
        <w:t xml:space="preserve"> </w:t>
      </w:r>
      <w:r w:rsidRPr="0013477F">
        <w:rPr>
          <w:noProof/>
          <w:color w:val="A31515"/>
          <w:sz w:val="28"/>
          <w:szCs w:val="28"/>
          <w:lang w:val="en-US"/>
        </w:rPr>
        <w:t>'a'</w:t>
      </w:r>
      <w:r w:rsidRPr="0013477F">
        <w:rPr>
          <w:noProof/>
          <w:sz w:val="28"/>
          <w:szCs w:val="28"/>
          <w:lang w:val="en-US"/>
        </w:rPr>
        <w:t>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     </w:t>
      </w:r>
      <w:r w:rsidRPr="0013477F">
        <w:rPr>
          <w:noProof/>
          <w:color w:val="0000FF"/>
          <w:sz w:val="28"/>
          <w:szCs w:val="28"/>
          <w:lang w:val="en-US"/>
        </w:rPr>
        <w:t>case</w:t>
      </w:r>
      <w:r w:rsidRPr="0013477F">
        <w:rPr>
          <w:bCs/>
          <w:noProof/>
          <w:sz w:val="28"/>
          <w:szCs w:val="28"/>
          <w:lang w:val="en-US"/>
        </w:rPr>
        <w:t xml:space="preserve"> 3 : 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bCs/>
          <w:noProof/>
          <w:sz w:val="28"/>
          <w:szCs w:val="28"/>
          <w:lang w:val="en-US"/>
        </w:rPr>
        <w:t xml:space="preserve"> 2.8;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               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     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00FF"/>
          <w:sz w:val="28"/>
          <w:szCs w:val="28"/>
          <w:lang w:val="en-US"/>
        </w:rPr>
      </w:pP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8000"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catch</w:t>
      </w:r>
      <w:r w:rsidRPr="0013477F">
        <w:rPr>
          <w:bCs/>
          <w:noProof/>
          <w:sz w:val="28"/>
          <w:szCs w:val="28"/>
          <w:lang w:val="en-US"/>
        </w:rPr>
        <w:t xml:space="preserve"> (...) </w:t>
      </w:r>
      <w:r w:rsidRPr="0013477F">
        <w:rPr>
          <w:noProof/>
          <w:color w:val="008000"/>
          <w:sz w:val="28"/>
          <w:szCs w:val="28"/>
          <w:lang w:val="en-US"/>
        </w:rPr>
        <w:t xml:space="preserve">// </w:t>
      </w:r>
      <w:r w:rsidRPr="0013477F">
        <w:rPr>
          <w:noProof/>
          <w:color w:val="008000"/>
          <w:sz w:val="28"/>
          <w:szCs w:val="28"/>
        </w:rPr>
        <w:t>перехват</w:t>
      </w:r>
      <w:r w:rsidRPr="0013477F">
        <w:rPr>
          <w:noProof/>
          <w:color w:val="008000"/>
          <w:sz w:val="28"/>
          <w:szCs w:val="28"/>
          <w:lang w:val="en-US"/>
        </w:rPr>
        <w:t xml:space="preserve"> </w:t>
      </w:r>
      <w:r w:rsidRPr="0013477F">
        <w:rPr>
          <w:noProof/>
          <w:color w:val="008000"/>
          <w:sz w:val="28"/>
          <w:szCs w:val="28"/>
        </w:rPr>
        <w:t>всех</w:t>
      </w:r>
      <w:r w:rsidRPr="0013477F">
        <w:rPr>
          <w:noProof/>
          <w:color w:val="008000"/>
          <w:sz w:val="28"/>
          <w:szCs w:val="28"/>
          <w:lang w:val="en-US"/>
        </w:rPr>
        <w:t xml:space="preserve"> </w:t>
      </w:r>
      <w:r w:rsidRPr="0013477F">
        <w:rPr>
          <w:noProof/>
          <w:color w:val="008000"/>
          <w:sz w:val="28"/>
          <w:szCs w:val="28"/>
        </w:rPr>
        <w:t>исключений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{cout&lt;&lt;</w:t>
      </w:r>
      <w:r w:rsidRPr="0013477F">
        <w:rPr>
          <w:noProof/>
          <w:color w:val="A31515"/>
          <w:sz w:val="28"/>
          <w:szCs w:val="28"/>
          <w:lang w:val="en-US"/>
        </w:rPr>
        <w:t>"all type capture\n"</w:t>
      </w:r>
      <w:r w:rsidRPr="0013477F">
        <w:rPr>
          <w:noProof/>
          <w:sz w:val="28"/>
          <w:szCs w:val="28"/>
          <w:lang w:val="en-US"/>
        </w:rPr>
        <w:t>;}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 xml:space="preserve">void </w:t>
      </w:r>
      <w:r w:rsidRPr="0013477F">
        <w:rPr>
          <w:bCs/>
          <w:noProof/>
          <w:sz w:val="28"/>
          <w:szCs w:val="28"/>
          <w:lang w:val="en-US"/>
        </w:rPr>
        <w:t>main()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  cout&lt;&lt;</w:t>
      </w:r>
      <w:r w:rsidRPr="0013477F">
        <w:rPr>
          <w:noProof/>
          <w:color w:val="A31515"/>
          <w:sz w:val="28"/>
          <w:szCs w:val="28"/>
          <w:lang w:val="en-US"/>
        </w:rPr>
        <w:t>"Begin\n"</w:t>
      </w:r>
      <w:r w:rsidRPr="0013477F">
        <w:rPr>
          <w:noProof/>
          <w:sz w:val="28"/>
          <w:szCs w:val="28"/>
          <w:lang w:val="en-US"/>
        </w:rPr>
        <w:t>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ind w:firstLine="708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capture (1);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ind w:firstLine="708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capture (2);</w:t>
      </w:r>
    </w:p>
    <w:p w:rsidR="002C4A19" w:rsidRPr="0013477F" w:rsidRDefault="002C4A19" w:rsidP="002C4A19">
      <w:pPr>
        <w:spacing w:line="276" w:lineRule="auto"/>
        <w:ind w:firstLine="708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capture (3);</w:t>
      </w:r>
    </w:p>
    <w:p w:rsidR="002C4A19" w:rsidRPr="0013477F" w:rsidRDefault="002C4A19" w:rsidP="002C4A19">
      <w:pPr>
        <w:spacing w:line="276" w:lineRule="auto"/>
        <w:ind w:firstLine="708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cout&lt;&lt;</w:t>
      </w:r>
      <w:r w:rsidRPr="0013477F">
        <w:rPr>
          <w:noProof/>
          <w:color w:val="A31515"/>
          <w:sz w:val="28"/>
          <w:szCs w:val="28"/>
          <w:lang w:val="en-US"/>
        </w:rPr>
        <w:t>"The end"</w:t>
      </w:r>
      <w:r w:rsidRPr="0013477F">
        <w:rPr>
          <w:noProof/>
          <w:sz w:val="28"/>
          <w:szCs w:val="28"/>
          <w:lang w:val="en-US"/>
        </w:rPr>
        <w:t>&lt;&lt;endl;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sz w:val="28"/>
          <w:szCs w:val="28"/>
          <w:lang w:val="en-US"/>
        </w:rPr>
      </w:pPr>
      <w:r w:rsidRPr="00C55161">
        <w:rPr>
          <w:b/>
          <w:noProof/>
          <w:sz w:val="28"/>
          <w:szCs w:val="28"/>
        </w:rPr>
        <w:t>Результат</w:t>
      </w:r>
      <w:r w:rsidRPr="00C55161">
        <w:rPr>
          <w:b/>
          <w:noProof/>
          <w:sz w:val="28"/>
          <w:szCs w:val="28"/>
          <w:lang w:val="en-US"/>
        </w:rPr>
        <w:t xml:space="preserve"> </w:t>
      </w:r>
      <w:r w:rsidRPr="00C55161">
        <w:rPr>
          <w:b/>
          <w:noProof/>
          <w:sz w:val="28"/>
          <w:szCs w:val="28"/>
        </w:rPr>
        <w:t>на</w:t>
      </w:r>
      <w:r w:rsidRPr="00C55161">
        <w:rPr>
          <w:b/>
          <w:noProof/>
          <w:sz w:val="28"/>
          <w:szCs w:val="28"/>
          <w:lang w:val="en-US"/>
        </w:rPr>
        <w:t xml:space="preserve"> </w:t>
      </w:r>
      <w:r w:rsidRPr="00C55161">
        <w:rPr>
          <w:b/>
          <w:noProof/>
          <w:sz w:val="28"/>
          <w:szCs w:val="28"/>
        </w:rPr>
        <w:t>экране</w:t>
      </w:r>
      <w:r w:rsidRPr="00C55161">
        <w:rPr>
          <w:b/>
          <w:noProof/>
          <w:sz w:val="28"/>
          <w:szCs w:val="28"/>
          <w:lang w:val="en-US"/>
        </w:rPr>
        <w:t xml:space="preserve"> :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  <w:lang w:val="en-US"/>
        </w:rPr>
      </w:pPr>
      <w:r w:rsidRPr="00C55161">
        <w:rPr>
          <w:b/>
          <w:noProof/>
          <w:color w:val="002060"/>
          <w:sz w:val="28"/>
          <w:szCs w:val="28"/>
          <w:lang w:val="en-US"/>
        </w:rPr>
        <w:t>Begin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  <w:lang w:val="en-US"/>
        </w:rPr>
      </w:pPr>
      <w:r w:rsidRPr="00C55161">
        <w:rPr>
          <w:b/>
          <w:noProof/>
          <w:color w:val="002060"/>
          <w:sz w:val="28"/>
          <w:szCs w:val="28"/>
          <w:lang w:val="en-US"/>
        </w:rPr>
        <w:t>all type capture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  <w:lang w:val="en-US"/>
        </w:rPr>
      </w:pPr>
      <w:r w:rsidRPr="00C55161">
        <w:rPr>
          <w:b/>
          <w:noProof/>
          <w:color w:val="002060"/>
          <w:sz w:val="28"/>
          <w:szCs w:val="28"/>
          <w:lang w:val="en-US"/>
        </w:rPr>
        <w:t>all type capture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</w:rPr>
      </w:pPr>
      <w:r w:rsidRPr="00C55161">
        <w:rPr>
          <w:b/>
          <w:noProof/>
          <w:color w:val="002060"/>
          <w:sz w:val="28"/>
          <w:szCs w:val="28"/>
        </w:rPr>
        <w:t>all type capture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</w:rPr>
      </w:pPr>
      <w:r w:rsidRPr="00C55161">
        <w:rPr>
          <w:b/>
          <w:noProof/>
          <w:color w:val="002060"/>
          <w:sz w:val="28"/>
          <w:szCs w:val="28"/>
        </w:rPr>
        <w:t>The end</w:t>
      </w:r>
    </w:p>
    <w:p w:rsidR="002C4A19" w:rsidRPr="0013477F" w:rsidRDefault="002C4A19" w:rsidP="002C4A19">
      <w:pPr>
        <w:spacing w:line="276" w:lineRule="auto"/>
        <w:rPr>
          <w:noProof/>
          <w:sz w:val="28"/>
          <w:szCs w:val="28"/>
        </w:rPr>
      </w:pPr>
    </w:p>
    <w:p w:rsidR="00C55161" w:rsidRDefault="00C55161">
      <w:pPr>
        <w:suppressAutoHyphens w:val="0"/>
        <w:spacing w:after="200" w:line="276" w:lineRule="auto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:rsidR="002C4A19" w:rsidRPr="0013477F" w:rsidRDefault="002C4A19" w:rsidP="002C4A19">
      <w:pPr>
        <w:spacing w:line="276" w:lineRule="auto"/>
        <w:rPr>
          <w:bCs/>
          <w:noProof/>
          <w:sz w:val="28"/>
          <w:szCs w:val="28"/>
        </w:rPr>
      </w:pPr>
      <w:r w:rsidRPr="0013477F">
        <w:rPr>
          <w:noProof/>
          <w:sz w:val="28"/>
          <w:szCs w:val="28"/>
        </w:rPr>
        <w:lastRenderedPageBreak/>
        <w:t>Если в наличии несколько</w:t>
      </w:r>
      <w:r w:rsidRPr="0013477F">
        <w:rPr>
          <w:noProof/>
          <w:color w:val="0000FF"/>
          <w:sz w:val="28"/>
          <w:szCs w:val="28"/>
        </w:rPr>
        <w:t xml:space="preserve"> catch – </w:t>
      </w:r>
      <w:r w:rsidRPr="0013477F">
        <w:rPr>
          <w:noProof/>
          <w:sz w:val="28"/>
          <w:szCs w:val="28"/>
        </w:rPr>
        <w:t>инструкций, и</w:t>
      </w:r>
      <w:r w:rsidRPr="0013477F">
        <w:rPr>
          <w:noProof/>
          <w:color w:val="0000FF"/>
          <w:sz w:val="28"/>
          <w:szCs w:val="28"/>
        </w:rPr>
        <w:t xml:space="preserve"> </w:t>
      </w:r>
      <w:r w:rsidRPr="0013477F">
        <w:rPr>
          <w:bCs/>
          <w:noProof/>
          <w:sz w:val="28"/>
          <w:szCs w:val="28"/>
        </w:rPr>
        <w:t xml:space="preserve"> </w:t>
      </w:r>
      <w:r w:rsidRPr="0013477F">
        <w:rPr>
          <w:noProof/>
          <w:color w:val="0000FF"/>
          <w:sz w:val="28"/>
          <w:szCs w:val="28"/>
        </w:rPr>
        <w:t>catch</w:t>
      </w:r>
      <w:r w:rsidRPr="0013477F">
        <w:rPr>
          <w:bCs/>
          <w:noProof/>
          <w:sz w:val="28"/>
          <w:szCs w:val="28"/>
        </w:rPr>
        <w:t xml:space="preserve"> (...) последняя из них, то будет перехват «всех остальных»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  <w:lang w:val="en-US"/>
        </w:rPr>
      </w:pPr>
      <w:r w:rsidRPr="0013477F">
        <w:rPr>
          <w:b/>
          <w:noProof/>
          <w:color w:val="002060"/>
          <w:sz w:val="28"/>
          <w:szCs w:val="28"/>
        </w:rPr>
        <w:t>Пример</w:t>
      </w:r>
      <w:r w:rsidRPr="0013477F">
        <w:rPr>
          <w:b/>
          <w:noProof/>
          <w:color w:val="002060"/>
          <w:sz w:val="28"/>
          <w:szCs w:val="28"/>
          <w:lang w:val="en-US"/>
        </w:rPr>
        <w:t>: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void</w:t>
      </w:r>
      <w:r w:rsidRPr="0013477F">
        <w:rPr>
          <w:bCs/>
          <w:noProof/>
          <w:sz w:val="28"/>
          <w:szCs w:val="28"/>
          <w:lang w:val="en-US"/>
        </w:rPr>
        <w:t xml:space="preserve"> capture (</w:t>
      </w:r>
      <w:r w:rsidRPr="0013477F">
        <w:rPr>
          <w:noProof/>
          <w:color w:val="0000FF"/>
          <w:sz w:val="28"/>
          <w:szCs w:val="28"/>
          <w:lang w:val="en-US"/>
        </w:rPr>
        <w:t>int</w:t>
      </w:r>
      <w:r w:rsidRPr="0013477F">
        <w:rPr>
          <w:bCs/>
          <w:noProof/>
          <w:sz w:val="28"/>
          <w:szCs w:val="28"/>
          <w:lang w:val="en-US"/>
        </w:rPr>
        <w:t xml:space="preserve"> k)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</w:t>
      </w:r>
      <w:r w:rsidRPr="0013477F">
        <w:rPr>
          <w:noProof/>
          <w:color w:val="0000FF"/>
          <w:sz w:val="28"/>
          <w:szCs w:val="28"/>
          <w:lang w:val="en-US"/>
        </w:rPr>
        <w:t>try</w:t>
      </w:r>
      <w:r w:rsidRPr="0013477F">
        <w:rPr>
          <w:bCs/>
          <w:noProof/>
          <w:sz w:val="28"/>
          <w:szCs w:val="28"/>
          <w:lang w:val="en-US"/>
        </w:rPr>
        <w:t xml:space="preserve">    {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</w:t>
      </w:r>
      <w:r w:rsidRPr="0013477F">
        <w:rPr>
          <w:noProof/>
          <w:color w:val="0000FF"/>
          <w:sz w:val="28"/>
          <w:szCs w:val="28"/>
          <w:lang w:val="en-US"/>
        </w:rPr>
        <w:t>switch</w:t>
      </w:r>
      <w:r w:rsidRPr="0013477F">
        <w:rPr>
          <w:bCs/>
          <w:noProof/>
          <w:sz w:val="28"/>
          <w:szCs w:val="28"/>
          <w:lang w:val="en-US"/>
        </w:rPr>
        <w:t xml:space="preserve"> (k) {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     </w:t>
      </w:r>
      <w:r w:rsidRPr="0013477F">
        <w:rPr>
          <w:noProof/>
          <w:color w:val="0000FF"/>
          <w:sz w:val="28"/>
          <w:szCs w:val="28"/>
          <w:lang w:val="en-US"/>
        </w:rPr>
        <w:t>case</w:t>
      </w:r>
      <w:r w:rsidRPr="0013477F">
        <w:rPr>
          <w:bCs/>
          <w:noProof/>
          <w:sz w:val="28"/>
          <w:szCs w:val="28"/>
          <w:lang w:val="en-US"/>
        </w:rPr>
        <w:t xml:space="preserve"> 1 : 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bCs/>
          <w:noProof/>
          <w:sz w:val="28"/>
          <w:szCs w:val="28"/>
          <w:lang w:val="en-US"/>
        </w:rPr>
        <w:t xml:space="preserve"> 1;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     </w:t>
      </w:r>
      <w:r w:rsidRPr="0013477F">
        <w:rPr>
          <w:noProof/>
          <w:color w:val="0000FF"/>
          <w:sz w:val="28"/>
          <w:szCs w:val="28"/>
          <w:lang w:val="en-US"/>
        </w:rPr>
        <w:t>case</w:t>
      </w:r>
      <w:r w:rsidRPr="0013477F">
        <w:rPr>
          <w:bCs/>
          <w:noProof/>
          <w:sz w:val="28"/>
          <w:szCs w:val="28"/>
          <w:lang w:val="en-US"/>
        </w:rPr>
        <w:t xml:space="preserve"> 2:  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bCs/>
          <w:noProof/>
          <w:sz w:val="28"/>
          <w:szCs w:val="28"/>
          <w:lang w:val="en-US"/>
        </w:rPr>
        <w:t xml:space="preserve"> </w:t>
      </w:r>
      <w:r w:rsidRPr="0013477F">
        <w:rPr>
          <w:noProof/>
          <w:color w:val="A31515"/>
          <w:sz w:val="28"/>
          <w:szCs w:val="28"/>
          <w:lang w:val="en-US"/>
        </w:rPr>
        <w:t>'a'</w:t>
      </w:r>
      <w:r w:rsidRPr="0013477F">
        <w:rPr>
          <w:noProof/>
          <w:sz w:val="28"/>
          <w:szCs w:val="28"/>
          <w:lang w:val="en-US"/>
        </w:rPr>
        <w:t>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     </w:t>
      </w:r>
      <w:r w:rsidRPr="0013477F">
        <w:rPr>
          <w:noProof/>
          <w:color w:val="0000FF"/>
          <w:sz w:val="28"/>
          <w:szCs w:val="28"/>
          <w:lang w:val="en-US"/>
        </w:rPr>
        <w:t>case</w:t>
      </w:r>
      <w:r w:rsidRPr="0013477F">
        <w:rPr>
          <w:bCs/>
          <w:noProof/>
          <w:sz w:val="28"/>
          <w:szCs w:val="28"/>
          <w:lang w:val="en-US"/>
        </w:rPr>
        <w:t xml:space="preserve"> 3 : 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bCs/>
          <w:noProof/>
          <w:sz w:val="28"/>
          <w:szCs w:val="28"/>
          <w:lang w:val="en-US"/>
        </w:rPr>
        <w:t xml:space="preserve"> 2.8;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     </w:t>
      </w:r>
      <w:r w:rsidRPr="0013477F">
        <w:rPr>
          <w:noProof/>
          <w:color w:val="0000FF"/>
          <w:sz w:val="28"/>
          <w:szCs w:val="28"/>
          <w:lang w:val="en-US"/>
        </w:rPr>
        <w:t>case</w:t>
      </w:r>
      <w:r w:rsidRPr="0013477F">
        <w:rPr>
          <w:bCs/>
          <w:noProof/>
          <w:sz w:val="28"/>
          <w:szCs w:val="28"/>
          <w:lang w:val="en-US"/>
        </w:rPr>
        <w:t xml:space="preserve"> 4 : 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bCs/>
          <w:noProof/>
          <w:sz w:val="28"/>
          <w:szCs w:val="28"/>
          <w:lang w:val="en-US"/>
        </w:rPr>
        <w:t xml:space="preserve"> </w:t>
      </w:r>
      <w:r w:rsidRPr="0013477F">
        <w:rPr>
          <w:noProof/>
          <w:color w:val="A31515"/>
          <w:sz w:val="28"/>
          <w:szCs w:val="28"/>
          <w:lang w:val="en-US"/>
        </w:rPr>
        <w:t>"string"</w:t>
      </w:r>
      <w:r w:rsidRPr="0013477F">
        <w:rPr>
          <w:noProof/>
          <w:sz w:val="28"/>
          <w:szCs w:val="28"/>
          <w:lang w:val="en-US"/>
        </w:rPr>
        <w:t>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ind w:firstLine="708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case</w:t>
      </w:r>
      <w:r w:rsidRPr="0013477F">
        <w:rPr>
          <w:bCs/>
          <w:noProof/>
          <w:sz w:val="28"/>
          <w:szCs w:val="28"/>
          <w:lang w:val="en-US"/>
        </w:rPr>
        <w:t xml:space="preserve"> 5 :  </w:t>
      </w:r>
      <w:r w:rsidRPr="0013477F">
        <w:rPr>
          <w:noProof/>
          <w:color w:val="0000FF"/>
          <w:sz w:val="28"/>
          <w:szCs w:val="28"/>
          <w:lang w:val="en-US"/>
        </w:rPr>
        <w:t>throw</w:t>
      </w:r>
      <w:r w:rsidRPr="0013477F">
        <w:rPr>
          <w:bCs/>
          <w:noProof/>
          <w:sz w:val="28"/>
          <w:szCs w:val="28"/>
          <w:lang w:val="en-US"/>
        </w:rPr>
        <w:t xml:space="preserve"> except(</w:t>
      </w:r>
      <w:r w:rsidRPr="0013477F">
        <w:rPr>
          <w:noProof/>
          <w:color w:val="A31515"/>
          <w:sz w:val="28"/>
          <w:szCs w:val="28"/>
          <w:lang w:val="en-US"/>
        </w:rPr>
        <w:t>"error!!!"</w:t>
      </w:r>
      <w:r w:rsidRPr="0013477F">
        <w:rPr>
          <w:noProof/>
          <w:sz w:val="28"/>
          <w:szCs w:val="28"/>
          <w:lang w:val="en-US"/>
        </w:rPr>
        <w:t>);</w:t>
      </w:r>
      <w:r w:rsidRPr="0013477F">
        <w:rPr>
          <w:bCs/>
          <w:noProof/>
          <w:sz w:val="28"/>
          <w:szCs w:val="28"/>
          <w:lang w:val="en-US"/>
        </w:rPr>
        <w:t xml:space="preserve">                    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 xml:space="preserve">          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00FF"/>
          <w:sz w:val="28"/>
          <w:szCs w:val="28"/>
          <w:lang w:val="en-US"/>
        </w:rPr>
      </w:pP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bCs/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catch</w:t>
      </w:r>
      <w:r w:rsidRPr="0013477F">
        <w:rPr>
          <w:bCs/>
          <w:noProof/>
          <w:sz w:val="28"/>
          <w:szCs w:val="28"/>
          <w:lang w:val="en-US"/>
        </w:rPr>
        <w:t xml:space="preserve"> (</w:t>
      </w:r>
      <w:r w:rsidRPr="0013477F">
        <w:rPr>
          <w:noProof/>
          <w:color w:val="0000FF"/>
          <w:sz w:val="28"/>
          <w:szCs w:val="28"/>
          <w:lang w:val="en-US"/>
        </w:rPr>
        <w:t>int</w:t>
      </w:r>
      <w:r w:rsidRPr="0013477F">
        <w:rPr>
          <w:bCs/>
          <w:noProof/>
          <w:sz w:val="28"/>
          <w:szCs w:val="28"/>
          <w:lang w:val="en-US"/>
        </w:rPr>
        <w:t xml:space="preserve"> i) {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>cout&lt;&lt;</w:t>
      </w:r>
      <w:r w:rsidRPr="0013477F">
        <w:rPr>
          <w:noProof/>
          <w:color w:val="A31515"/>
          <w:sz w:val="28"/>
          <w:szCs w:val="28"/>
          <w:lang w:val="en-US"/>
        </w:rPr>
        <w:t xml:space="preserve">"catch int exception:" </w:t>
      </w:r>
      <w:r w:rsidRPr="0013477F">
        <w:rPr>
          <w:noProof/>
          <w:sz w:val="28"/>
          <w:szCs w:val="28"/>
          <w:lang w:val="en-US"/>
        </w:rPr>
        <w:t>&lt;&lt;i&lt;&lt;endl;}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bCs/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catch</w:t>
      </w:r>
      <w:r w:rsidRPr="0013477F">
        <w:rPr>
          <w:bCs/>
          <w:noProof/>
          <w:sz w:val="28"/>
          <w:szCs w:val="28"/>
          <w:lang w:val="en-US"/>
        </w:rPr>
        <w:t xml:space="preserve"> (</w:t>
      </w:r>
      <w:r w:rsidRPr="0013477F">
        <w:rPr>
          <w:noProof/>
          <w:color w:val="0000FF"/>
          <w:sz w:val="28"/>
          <w:szCs w:val="28"/>
          <w:lang w:val="en-US"/>
        </w:rPr>
        <w:t>char</w:t>
      </w:r>
      <w:r w:rsidRPr="0013477F">
        <w:rPr>
          <w:bCs/>
          <w:noProof/>
          <w:sz w:val="28"/>
          <w:szCs w:val="28"/>
          <w:lang w:val="en-US"/>
        </w:rPr>
        <w:t xml:space="preserve"> s) {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bCs/>
          <w:noProof/>
          <w:sz w:val="28"/>
          <w:szCs w:val="28"/>
          <w:lang w:val="en-US"/>
        </w:rPr>
        <w:t>cout&lt;&lt;</w:t>
      </w:r>
      <w:r w:rsidRPr="0013477F">
        <w:rPr>
          <w:noProof/>
          <w:color w:val="A31515"/>
          <w:sz w:val="28"/>
          <w:szCs w:val="28"/>
          <w:lang w:val="en-US"/>
        </w:rPr>
        <w:t xml:space="preserve">"catch char exception:" </w:t>
      </w:r>
      <w:r w:rsidRPr="0013477F">
        <w:rPr>
          <w:noProof/>
          <w:sz w:val="28"/>
          <w:szCs w:val="28"/>
          <w:lang w:val="en-US"/>
        </w:rPr>
        <w:t>&lt;&lt;s&lt;&lt;endl;}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 xml:space="preserve"> catch</w:t>
      </w:r>
      <w:r w:rsidRPr="0013477F">
        <w:rPr>
          <w:bCs/>
          <w:noProof/>
          <w:sz w:val="28"/>
          <w:szCs w:val="28"/>
          <w:lang w:val="en-US"/>
        </w:rPr>
        <w:t xml:space="preserve"> (except e)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{cout&lt;&lt;e.msg&lt;&lt;endl;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00FF"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8000"/>
          <w:sz w:val="28"/>
          <w:szCs w:val="28"/>
          <w:lang w:val="en-US"/>
        </w:rPr>
      </w:pPr>
      <w:r w:rsidRPr="0013477F">
        <w:rPr>
          <w:noProof/>
          <w:color w:val="0000FF"/>
          <w:sz w:val="28"/>
          <w:szCs w:val="28"/>
          <w:lang w:val="en-US"/>
        </w:rPr>
        <w:t>catch</w:t>
      </w:r>
      <w:r w:rsidRPr="0013477F">
        <w:rPr>
          <w:bCs/>
          <w:noProof/>
          <w:sz w:val="28"/>
          <w:szCs w:val="28"/>
          <w:lang w:val="en-US"/>
        </w:rPr>
        <w:t xml:space="preserve"> (...) </w:t>
      </w:r>
      <w:r w:rsidRPr="0013477F">
        <w:rPr>
          <w:noProof/>
          <w:color w:val="008000"/>
          <w:sz w:val="28"/>
          <w:szCs w:val="28"/>
          <w:lang w:val="en-US"/>
        </w:rPr>
        <w:t xml:space="preserve">// </w:t>
      </w:r>
      <w:r w:rsidRPr="0013477F">
        <w:rPr>
          <w:noProof/>
          <w:color w:val="008000"/>
          <w:sz w:val="28"/>
          <w:szCs w:val="28"/>
        </w:rPr>
        <w:t>перехват</w:t>
      </w:r>
      <w:r w:rsidRPr="0013477F">
        <w:rPr>
          <w:noProof/>
          <w:color w:val="008000"/>
          <w:sz w:val="28"/>
          <w:szCs w:val="28"/>
          <w:lang w:val="en-US"/>
        </w:rPr>
        <w:t xml:space="preserve"> </w:t>
      </w:r>
      <w:r w:rsidRPr="0013477F">
        <w:rPr>
          <w:noProof/>
          <w:color w:val="008000"/>
          <w:sz w:val="28"/>
          <w:szCs w:val="28"/>
        </w:rPr>
        <w:t>всех</w:t>
      </w:r>
      <w:r w:rsidRPr="0013477F">
        <w:rPr>
          <w:noProof/>
          <w:color w:val="008000"/>
          <w:sz w:val="28"/>
          <w:szCs w:val="28"/>
          <w:lang w:val="en-US"/>
        </w:rPr>
        <w:t xml:space="preserve"> </w:t>
      </w:r>
      <w:r w:rsidRPr="0013477F">
        <w:rPr>
          <w:noProof/>
          <w:color w:val="008000"/>
          <w:sz w:val="28"/>
          <w:szCs w:val="28"/>
        </w:rPr>
        <w:t>остальных</w:t>
      </w:r>
      <w:r w:rsidRPr="0013477F">
        <w:rPr>
          <w:noProof/>
          <w:color w:val="008000"/>
          <w:sz w:val="28"/>
          <w:szCs w:val="28"/>
          <w:lang w:val="en-US"/>
        </w:rPr>
        <w:t xml:space="preserve"> </w:t>
      </w:r>
      <w:r w:rsidRPr="0013477F">
        <w:rPr>
          <w:noProof/>
          <w:color w:val="008000"/>
          <w:sz w:val="28"/>
          <w:szCs w:val="28"/>
        </w:rPr>
        <w:t>исключений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{cout&lt;&lt;</w:t>
      </w:r>
      <w:r w:rsidRPr="0013477F">
        <w:rPr>
          <w:noProof/>
          <w:color w:val="A31515"/>
          <w:sz w:val="28"/>
          <w:szCs w:val="28"/>
          <w:lang w:val="en-US"/>
        </w:rPr>
        <w:t>"all type capture\n"</w:t>
      </w:r>
      <w:r w:rsidRPr="0013477F">
        <w:rPr>
          <w:noProof/>
          <w:sz w:val="28"/>
          <w:szCs w:val="28"/>
          <w:lang w:val="en-US"/>
        </w:rPr>
        <w:t>;}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}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color w:val="0000FF"/>
          <w:sz w:val="28"/>
          <w:szCs w:val="28"/>
          <w:lang w:val="en-US"/>
        </w:rPr>
      </w:pP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sz w:val="28"/>
          <w:szCs w:val="28"/>
          <w:lang w:val="en-US"/>
        </w:rPr>
      </w:pPr>
      <w:r w:rsidRPr="00C55161">
        <w:rPr>
          <w:b/>
          <w:noProof/>
          <w:color w:val="0000FF"/>
          <w:sz w:val="28"/>
          <w:szCs w:val="28"/>
          <w:lang w:val="en-US"/>
        </w:rPr>
        <w:t xml:space="preserve">void </w:t>
      </w:r>
      <w:r w:rsidRPr="00C55161">
        <w:rPr>
          <w:b/>
          <w:bCs/>
          <w:noProof/>
          <w:sz w:val="28"/>
          <w:szCs w:val="28"/>
          <w:lang w:val="en-US"/>
        </w:rPr>
        <w:t>main()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{  cout&lt;&lt;</w:t>
      </w:r>
      <w:r w:rsidRPr="0013477F">
        <w:rPr>
          <w:noProof/>
          <w:color w:val="A31515"/>
          <w:sz w:val="28"/>
          <w:szCs w:val="28"/>
          <w:lang w:val="en-US"/>
        </w:rPr>
        <w:t>"Begin\n"</w:t>
      </w:r>
      <w:r w:rsidRPr="0013477F">
        <w:rPr>
          <w:noProof/>
          <w:sz w:val="28"/>
          <w:szCs w:val="28"/>
          <w:lang w:val="en-US"/>
        </w:rPr>
        <w:t>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capture (1);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capture (2);</w:t>
      </w:r>
    </w:p>
    <w:p w:rsidR="002C4A19" w:rsidRPr="0013477F" w:rsidRDefault="002C4A19" w:rsidP="002C4A19">
      <w:pPr>
        <w:autoSpaceDE w:val="0"/>
        <w:autoSpaceDN w:val="0"/>
        <w:adjustRightInd w:val="0"/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capture (3);</w:t>
      </w:r>
    </w:p>
    <w:p w:rsidR="002C4A19" w:rsidRPr="0013477F" w:rsidRDefault="002C4A19" w:rsidP="002C4A19">
      <w:pPr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capture (4);</w:t>
      </w:r>
    </w:p>
    <w:p w:rsidR="002C4A19" w:rsidRPr="0013477F" w:rsidRDefault="002C4A19" w:rsidP="002C4A19">
      <w:pPr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capture (5);</w:t>
      </w:r>
    </w:p>
    <w:p w:rsidR="002C4A19" w:rsidRPr="0013477F" w:rsidRDefault="002C4A19" w:rsidP="002C4A19">
      <w:pPr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cout&lt;&lt;</w:t>
      </w:r>
      <w:r w:rsidRPr="0013477F">
        <w:rPr>
          <w:noProof/>
          <w:color w:val="A31515"/>
          <w:sz w:val="28"/>
          <w:szCs w:val="28"/>
          <w:lang w:val="en-US"/>
        </w:rPr>
        <w:t>"The end"</w:t>
      </w:r>
      <w:r w:rsidRPr="0013477F">
        <w:rPr>
          <w:noProof/>
          <w:sz w:val="28"/>
          <w:szCs w:val="28"/>
          <w:lang w:val="en-US"/>
        </w:rPr>
        <w:t>&lt;&lt;endl;</w:t>
      </w:r>
    </w:p>
    <w:p w:rsidR="002C4A19" w:rsidRPr="0013477F" w:rsidRDefault="002C4A19" w:rsidP="002C4A19">
      <w:pPr>
        <w:spacing w:line="276" w:lineRule="auto"/>
        <w:rPr>
          <w:noProof/>
          <w:sz w:val="28"/>
          <w:szCs w:val="28"/>
          <w:lang w:val="en-US"/>
        </w:rPr>
      </w:pPr>
      <w:r w:rsidRPr="0013477F">
        <w:rPr>
          <w:noProof/>
          <w:sz w:val="28"/>
          <w:szCs w:val="28"/>
          <w:lang w:val="en-US"/>
        </w:rPr>
        <w:t>}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sz w:val="28"/>
          <w:szCs w:val="28"/>
          <w:lang w:val="en-US"/>
        </w:rPr>
      </w:pPr>
      <w:r w:rsidRPr="00C55161">
        <w:rPr>
          <w:b/>
          <w:noProof/>
          <w:sz w:val="28"/>
          <w:szCs w:val="28"/>
        </w:rPr>
        <w:t>Результат</w:t>
      </w:r>
      <w:r w:rsidRPr="00C55161">
        <w:rPr>
          <w:b/>
          <w:noProof/>
          <w:sz w:val="28"/>
          <w:szCs w:val="28"/>
          <w:lang w:val="en-US"/>
        </w:rPr>
        <w:t xml:space="preserve"> </w:t>
      </w:r>
      <w:r w:rsidRPr="00C55161">
        <w:rPr>
          <w:b/>
          <w:noProof/>
          <w:sz w:val="28"/>
          <w:szCs w:val="28"/>
        </w:rPr>
        <w:t>на</w:t>
      </w:r>
      <w:r w:rsidRPr="00C55161">
        <w:rPr>
          <w:b/>
          <w:noProof/>
          <w:sz w:val="28"/>
          <w:szCs w:val="28"/>
          <w:lang w:val="en-US"/>
        </w:rPr>
        <w:t xml:space="preserve"> </w:t>
      </w:r>
      <w:r w:rsidRPr="00C55161">
        <w:rPr>
          <w:b/>
          <w:noProof/>
          <w:sz w:val="28"/>
          <w:szCs w:val="28"/>
        </w:rPr>
        <w:t>экране</w:t>
      </w:r>
      <w:r w:rsidRPr="00C55161">
        <w:rPr>
          <w:b/>
          <w:noProof/>
          <w:sz w:val="28"/>
          <w:szCs w:val="28"/>
          <w:lang w:val="en-US"/>
        </w:rPr>
        <w:t xml:space="preserve"> :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  <w:lang w:val="en-US"/>
        </w:rPr>
      </w:pPr>
      <w:r w:rsidRPr="00C55161">
        <w:rPr>
          <w:b/>
          <w:noProof/>
          <w:color w:val="002060"/>
          <w:sz w:val="28"/>
          <w:szCs w:val="28"/>
          <w:lang w:val="en-US"/>
        </w:rPr>
        <w:t>Begin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  <w:lang w:val="en-US"/>
        </w:rPr>
      </w:pPr>
      <w:r w:rsidRPr="00C55161">
        <w:rPr>
          <w:b/>
          <w:noProof/>
          <w:color w:val="002060"/>
          <w:sz w:val="28"/>
          <w:szCs w:val="28"/>
          <w:lang w:val="en-US"/>
        </w:rPr>
        <w:t>catch int exception: 1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  <w:lang w:val="en-US"/>
        </w:rPr>
      </w:pPr>
      <w:r w:rsidRPr="00C55161">
        <w:rPr>
          <w:b/>
          <w:noProof/>
          <w:color w:val="002060"/>
          <w:sz w:val="28"/>
          <w:szCs w:val="28"/>
          <w:lang w:val="en-US"/>
        </w:rPr>
        <w:t xml:space="preserve">catch int exception: </w:t>
      </w:r>
      <w:r w:rsidRPr="00C55161">
        <w:rPr>
          <w:b/>
          <w:noProof/>
          <w:color w:val="002060"/>
          <w:sz w:val="28"/>
          <w:szCs w:val="28"/>
        </w:rPr>
        <w:t>а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  <w:lang w:val="en-US"/>
        </w:rPr>
      </w:pPr>
      <w:r w:rsidRPr="00C55161">
        <w:rPr>
          <w:b/>
          <w:noProof/>
          <w:color w:val="002060"/>
          <w:sz w:val="28"/>
          <w:szCs w:val="28"/>
          <w:lang w:val="en-US"/>
        </w:rPr>
        <w:t>all type capture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  <w:lang w:val="en-US"/>
        </w:rPr>
      </w:pPr>
      <w:r w:rsidRPr="00C55161">
        <w:rPr>
          <w:b/>
          <w:noProof/>
          <w:color w:val="002060"/>
          <w:sz w:val="28"/>
          <w:szCs w:val="28"/>
          <w:lang w:val="en-US"/>
        </w:rPr>
        <w:t>all type capture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</w:rPr>
      </w:pPr>
      <w:r w:rsidRPr="00C55161">
        <w:rPr>
          <w:b/>
          <w:noProof/>
          <w:color w:val="002060"/>
          <w:sz w:val="28"/>
          <w:szCs w:val="28"/>
        </w:rPr>
        <w:t>error!!!</w:t>
      </w:r>
    </w:p>
    <w:p w:rsidR="002C4A19" w:rsidRPr="00C55161" w:rsidRDefault="002C4A19" w:rsidP="002C4A19">
      <w:pPr>
        <w:autoSpaceDE w:val="0"/>
        <w:autoSpaceDN w:val="0"/>
        <w:adjustRightInd w:val="0"/>
        <w:spacing w:line="276" w:lineRule="auto"/>
        <w:rPr>
          <w:b/>
          <w:noProof/>
          <w:color w:val="002060"/>
          <w:sz w:val="28"/>
          <w:szCs w:val="28"/>
        </w:rPr>
      </w:pPr>
      <w:r w:rsidRPr="00C55161">
        <w:rPr>
          <w:b/>
          <w:noProof/>
          <w:color w:val="002060"/>
          <w:sz w:val="28"/>
          <w:szCs w:val="28"/>
        </w:rPr>
        <w:t>The end</w:t>
      </w:r>
    </w:p>
    <w:p w:rsidR="002C4A19" w:rsidRPr="0013477F" w:rsidRDefault="002C4A19" w:rsidP="002C4A19">
      <w:pPr>
        <w:spacing w:after="200" w:line="276" w:lineRule="auto"/>
        <w:jc w:val="center"/>
        <w:rPr>
          <w:b/>
          <w:sz w:val="28"/>
          <w:szCs w:val="28"/>
        </w:rPr>
      </w:pPr>
      <w:r w:rsidRPr="0013477F">
        <w:rPr>
          <w:b/>
          <w:sz w:val="28"/>
          <w:szCs w:val="28"/>
        </w:rPr>
        <w:br w:type="page"/>
      </w:r>
      <w:r w:rsidRPr="0013477F">
        <w:rPr>
          <w:b/>
          <w:sz w:val="28"/>
          <w:szCs w:val="28"/>
        </w:rPr>
        <w:lastRenderedPageBreak/>
        <w:t>Общие правила и требования</w:t>
      </w:r>
    </w:p>
    <w:p w:rsidR="002C4A19" w:rsidRPr="00C55161" w:rsidRDefault="002C4A19" w:rsidP="004273D2">
      <w:pPr>
        <w:pStyle w:val="aa"/>
        <w:numPr>
          <w:ilvl w:val="0"/>
          <w:numId w:val="27"/>
        </w:numPr>
        <w:spacing w:line="276" w:lineRule="auto"/>
        <w:rPr>
          <w:rFonts w:ascii="Times New Roman" w:hAnsi="Times New Roman"/>
          <w:b/>
          <w:sz w:val="28"/>
          <w:szCs w:val="28"/>
        </w:rPr>
      </w:pPr>
      <w:r w:rsidRPr="00C55161">
        <w:rPr>
          <w:rFonts w:ascii="Times New Roman" w:hAnsi="Times New Roman"/>
          <w:b/>
          <w:sz w:val="28"/>
          <w:szCs w:val="28"/>
        </w:rPr>
        <w:t>Начинаем работу над новым проектом. Меняется тема разработки.</w:t>
      </w:r>
    </w:p>
    <w:p w:rsidR="002C4A19" w:rsidRPr="0013477F" w:rsidRDefault="002C4A19" w:rsidP="004273D2">
      <w:pPr>
        <w:numPr>
          <w:ilvl w:val="0"/>
          <w:numId w:val="27"/>
        </w:numPr>
        <w:suppressAutoHyphens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По-прежнему, п</w:t>
      </w:r>
      <w:r w:rsidRPr="0013477F">
        <w:rPr>
          <w:sz w:val="28"/>
          <w:szCs w:val="28"/>
        </w:rPr>
        <w:t>ри оформлении ввода-вывода данных информация на экране должна быть отформатирована</w:t>
      </w:r>
      <w:r w:rsidR="00C55161">
        <w:rPr>
          <w:sz w:val="28"/>
          <w:szCs w:val="28"/>
        </w:rPr>
        <w:t xml:space="preserve"> (создан диалоговый интерфейс, данные выводятся в табличном виде)</w:t>
      </w:r>
    </w:p>
    <w:p w:rsidR="002C4A19" w:rsidRPr="0013477F" w:rsidRDefault="002C4A19" w:rsidP="004273D2">
      <w:pPr>
        <w:numPr>
          <w:ilvl w:val="0"/>
          <w:numId w:val="27"/>
        </w:numPr>
        <w:suppressAutoHyphens w:val="0"/>
        <w:spacing w:line="276" w:lineRule="auto"/>
        <w:rPr>
          <w:sz w:val="28"/>
          <w:szCs w:val="28"/>
        </w:rPr>
      </w:pPr>
      <w:r w:rsidRPr="0013477F">
        <w:rPr>
          <w:sz w:val="28"/>
          <w:szCs w:val="28"/>
        </w:rPr>
        <w:t>В задании указан набор обязательных элементов проекта, но при реализации взаимодействия классов от вас потребуется добавить элементы:</w:t>
      </w:r>
    </w:p>
    <w:p w:rsidR="002C4A19" w:rsidRPr="0013477F" w:rsidRDefault="002C4A19" w:rsidP="004273D2">
      <w:pPr>
        <w:numPr>
          <w:ilvl w:val="0"/>
          <w:numId w:val="29"/>
        </w:numPr>
        <w:suppressAutoHyphens w:val="0"/>
        <w:spacing w:line="276" w:lineRule="auto"/>
        <w:rPr>
          <w:sz w:val="28"/>
          <w:szCs w:val="28"/>
        </w:rPr>
      </w:pPr>
      <w:r w:rsidRPr="0013477F">
        <w:rPr>
          <w:sz w:val="28"/>
          <w:szCs w:val="28"/>
        </w:rPr>
        <w:t>необходимые для работы (счетчики, размеры массивов и т.п.);</w:t>
      </w:r>
    </w:p>
    <w:p w:rsidR="002C4A19" w:rsidRPr="0013477F" w:rsidRDefault="002C4A19" w:rsidP="004273D2">
      <w:pPr>
        <w:numPr>
          <w:ilvl w:val="0"/>
          <w:numId w:val="29"/>
        </w:numPr>
        <w:suppressAutoHyphens w:val="0"/>
        <w:spacing w:line="276" w:lineRule="auto"/>
        <w:rPr>
          <w:sz w:val="28"/>
          <w:szCs w:val="28"/>
        </w:rPr>
      </w:pPr>
      <w:r w:rsidRPr="0013477F">
        <w:rPr>
          <w:sz w:val="28"/>
          <w:szCs w:val="28"/>
        </w:rPr>
        <w:t>не обязательные, но упрощающие реализацию алгоритмов обработки данных (для промежуточных данных, для хранения общих данных и т.п.)</w:t>
      </w:r>
    </w:p>
    <w:p w:rsidR="002C4A19" w:rsidRPr="0013477F" w:rsidRDefault="002C4A19" w:rsidP="004273D2">
      <w:pPr>
        <w:numPr>
          <w:ilvl w:val="0"/>
          <w:numId w:val="27"/>
        </w:numPr>
        <w:suppressAutoHyphens w:val="0"/>
        <w:spacing w:line="276" w:lineRule="auto"/>
        <w:rPr>
          <w:sz w:val="28"/>
          <w:szCs w:val="28"/>
        </w:rPr>
      </w:pPr>
      <w:r w:rsidRPr="0013477F">
        <w:rPr>
          <w:sz w:val="28"/>
          <w:szCs w:val="28"/>
        </w:rPr>
        <w:t>Общие требования к проекту:</w:t>
      </w:r>
    </w:p>
    <w:p w:rsidR="002C4A19" w:rsidRPr="0013477F" w:rsidRDefault="002C4A19" w:rsidP="004273D2">
      <w:pPr>
        <w:numPr>
          <w:ilvl w:val="0"/>
          <w:numId w:val="28"/>
        </w:numPr>
        <w:suppressAutoHyphens w:val="0"/>
        <w:spacing w:line="276" w:lineRule="auto"/>
        <w:rPr>
          <w:sz w:val="28"/>
          <w:szCs w:val="28"/>
        </w:rPr>
      </w:pPr>
      <w:r w:rsidRPr="0013477F">
        <w:rPr>
          <w:sz w:val="28"/>
          <w:szCs w:val="28"/>
        </w:rPr>
        <w:t>Данные во всех классах должны быть защищенные (</w:t>
      </w:r>
      <w:r w:rsidRPr="0013477F">
        <w:rPr>
          <w:sz w:val="28"/>
          <w:szCs w:val="28"/>
          <w:lang w:val="en-US"/>
        </w:rPr>
        <w:t>private</w:t>
      </w:r>
      <w:r w:rsidRPr="0013477F">
        <w:rPr>
          <w:sz w:val="28"/>
          <w:szCs w:val="28"/>
        </w:rPr>
        <w:t xml:space="preserve"> или </w:t>
      </w:r>
      <w:r w:rsidRPr="0013477F">
        <w:rPr>
          <w:sz w:val="28"/>
          <w:szCs w:val="28"/>
          <w:lang w:val="en-US"/>
        </w:rPr>
        <w:t>protected</w:t>
      </w:r>
      <w:r w:rsidRPr="0013477F">
        <w:rPr>
          <w:sz w:val="28"/>
          <w:szCs w:val="28"/>
        </w:rPr>
        <w:t>).</w:t>
      </w:r>
    </w:p>
    <w:p w:rsidR="002C4A19" w:rsidRPr="0013477F" w:rsidRDefault="002C4A19" w:rsidP="004273D2">
      <w:pPr>
        <w:numPr>
          <w:ilvl w:val="0"/>
          <w:numId w:val="28"/>
        </w:numPr>
        <w:suppressAutoHyphens w:val="0"/>
        <w:spacing w:line="276" w:lineRule="auto"/>
        <w:rPr>
          <w:sz w:val="28"/>
          <w:szCs w:val="28"/>
          <w:u w:val="single"/>
        </w:rPr>
      </w:pPr>
      <w:r w:rsidRPr="0013477F">
        <w:rPr>
          <w:sz w:val="28"/>
          <w:szCs w:val="28"/>
          <w:u w:val="single"/>
        </w:rPr>
        <w:t>Обработка любых ошибок должна реализовываться в виде исключений</w:t>
      </w:r>
    </w:p>
    <w:p w:rsidR="002C4A19" w:rsidRPr="0013477F" w:rsidRDefault="002C4A19" w:rsidP="004273D2">
      <w:pPr>
        <w:numPr>
          <w:ilvl w:val="0"/>
          <w:numId w:val="28"/>
        </w:numPr>
        <w:suppressAutoHyphens w:val="0"/>
        <w:spacing w:line="276" w:lineRule="auto"/>
        <w:rPr>
          <w:sz w:val="28"/>
          <w:szCs w:val="28"/>
        </w:rPr>
      </w:pPr>
      <w:r w:rsidRPr="0013477F">
        <w:rPr>
          <w:sz w:val="28"/>
          <w:szCs w:val="28"/>
        </w:rPr>
        <w:t xml:space="preserve">Данные, вносимые по ходу работы программы должны вводиться с клавиатуры, предусмотреть контроль корректности ввода и обработку ошибки. </w:t>
      </w:r>
      <w:proofErr w:type="gramStart"/>
      <w:r w:rsidRPr="0013477F">
        <w:rPr>
          <w:sz w:val="28"/>
          <w:szCs w:val="28"/>
        </w:rPr>
        <w:t>Например</w:t>
      </w:r>
      <w:proofErr w:type="gramEnd"/>
      <w:r w:rsidRPr="0013477F">
        <w:rPr>
          <w:sz w:val="28"/>
          <w:szCs w:val="28"/>
        </w:rPr>
        <w:t xml:space="preserve">: </w:t>
      </w:r>
    </w:p>
    <w:p w:rsidR="002C4A19" w:rsidRDefault="002C4A19" w:rsidP="004273D2">
      <w:pPr>
        <w:numPr>
          <w:ilvl w:val="0"/>
          <w:numId w:val="31"/>
        </w:numPr>
        <w:suppressAutoHyphens w:val="0"/>
        <w:spacing w:line="276" w:lineRule="auto"/>
        <w:rPr>
          <w:sz w:val="28"/>
          <w:szCs w:val="28"/>
        </w:rPr>
      </w:pPr>
      <w:r w:rsidRPr="0013477F">
        <w:rPr>
          <w:sz w:val="28"/>
          <w:szCs w:val="28"/>
        </w:rPr>
        <w:t>контроль диа</w:t>
      </w:r>
      <w:r>
        <w:rPr>
          <w:sz w:val="28"/>
          <w:szCs w:val="28"/>
        </w:rPr>
        <w:t>пазона значений: 1-12(для месяцев</w:t>
      </w:r>
      <w:r w:rsidRPr="0013477F">
        <w:rPr>
          <w:sz w:val="28"/>
          <w:szCs w:val="28"/>
        </w:rPr>
        <w:t>), 0-31 (для дн</w:t>
      </w:r>
      <w:r>
        <w:rPr>
          <w:sz w:val="28"/>
          <w:szCs w:val="28"/>
        </w:rPr>
        <w:t xml:space="preserve">ей </w:t>
      </w:r>
      <w:proofErr w:type="gramStart"/>
      <w:r>
        <w:rPr>
          <w:sz w:val="28"/>
          <w:szCs w:val="28"/>
        </w:rPr>
        <w:t>недели</w:t>
      </w:r>
      <w:r w:rsidRPr="0013477F">
        <w:rPr>
          <w:sz w:val="28"/>
          <w:szCs w:val="28"/>
        </w:rPr>
        <w:t xml:space="preserve"> )</w:t>
      </w:r>
      <w:proofErr w:type="gramEnd"/>
      <w:r>
        <w:rPr>
          <w:sz w:val="28"/>
          <w:szCs w:val="28"/>
        </w:rPr>
        <w:t xml:space="preserve"> </w:t>
      </w:r>
    </w:p>
    <w:p w:rsidR="002C4A19" w:rsidRPr="0013477F" w:rsidRDefault="002C4A19" w:rsidP="002C4A19">
      <w:pPr>
        <w:spacing w:line="276" w:lineRule="auto"/>
        <w:ind w:left="1080"/>
        <w:rPr>
          <w:sz w:val="28"/>
          <w:szCs w:val="28"/>
        </w:rPr>
      </w:pPr>
      <w:r w:rsidRPr="0013477F">
        <w:rPr>
          <w:sz w:val="28"/>
          <w:szCs w:val="28"/>
        </w:rPr>
        <w:t>0-24(для час</w:t>
      </w:r>
      <w:r>
        <w:rPr>
          <w:sz w:val="28"/>
          <w:szCs w:val="28"/>
        </w:rPr>
        <w:t>ов</w:t>
      </w:r>
      <w:r w:rsidRPr="0013477F">
        <w:rPr>
          <w:sz w:val="28"/>
          <w:szCs w:val="28"/>
        </w:rPr>
        <w:t>), и т.п.;</w:t>
      </w:r>
    </w:p>
    <w:p w:rsidR="002C4A19" w:rsidRPr="0013477F" w:rsidRDefault="002C4A19" w:rsidP="004273D2">
      <w:pPr>
        <w:numPr>
          <w:ilvl w:val="0"/>
          <w:numId w:val="31"/>
        </w:numPr>
        <w:suppressAutoHyphens w:val="0"/>
        <w:spacing w:line="276" w:lineRule="auto"/>
        <w:rPr>
          <w:sz w:val="28"/>
          <w:szCs w:val="28"/>
        </w:rPr>
      </w:pPr>
      <w:r w:rsidRPr="0013477F">
        <w:rPr>
          <w:sz w:val="28"/>
          <w:szCs w:val="28"/>
        </w:rPr>
        <w:t xml:space="preserve">обработка ошибок при вычислениях, </w:t>
      </w:r>
      <w:proofErr w:type="gramStart"/>
      <w:r w:rsidRPr="0013477F">
        <w:rPr>
          <w:sz w:val="28"/>
          <w:szCs w:val="28"/>
        </w:rPr>
        <w:t>например</w:t>
      </w:r>
      <w:proofErr w:type="gramEnd"/>
      <w:r w:rsidRPr="0013477F">
        <w:rPr>
          <w:sz w:val="28"/>
          <w:szCs w:val="28"/>
        </w:rPr>
        <w:t xml:space="preserve"> запрет деления на ноль и т.п.</w:t>
      </w:r>
    </w:p>
    <w:p w:rsidR="002C4A19" w:rsidRPr="0013477F" w:rsidRDefault="002C4A19" w:rsidP="002C4A19">
      <w:pPr>
        <w:spacing w:line="276" w:lineRule="auto"/>
        <w:ind w:left="1080"/>
        <w:rPr>
          <w:sz w:val="28"/>
          <w:szCs w:val="28"/>
          <w:u w:val="single"/>
        </w:rPr>
      </w:pPr>
    </w:p>
    <w:p w:rsidR="004273D2" w:rsidRDefault="002C4A19" w:rsidP="004273D2">
      <w:pPr>
        <w:numPr>
          <w:ilvl w:val="0"/>
          <w:numId w:val="27"/>
        </w:numPr>
        <w:suppressAutoHyphens w:val="0"/>
        <w:spacing w:line="276" w:lineRule="auto"/>
        <w:rPr>
          <w:sz w:val="28"/>
          <w:szCs w:val="28"/>
        </w:rPr>
      </w:pPr>
      <w:r w:rsidRPr="0013477F">
        <w:rPr>
          <w:sz w:val="28"/>
          <w:szCs w:val="28"/>
        </w:rPr>
        <w:t xml:space="preserve">В задании ничего не говориться о выводе информации на экран, но от решения этого вопроса зависит качество проекта в целом. </w:t>
      </w:r>
    </w:p>
    <w:p w:rsidR="002C4A19" w:rsidRPr="0013477F" w:rsidRDefault="004273D2" w:rsidP="004273D2">
      <w:pPr>
        <w:suppressAutoHyphens w:val="0"/>
        <w:spacing w:line="276" w:lineRule="auto"/>
        <w:ind w:left="360"/>
        <w:rPr>
          <w:sz w:val="28"/>
          <w:szCs w:val="28"/>
        </w:rPr>
      </w:pPr>
      <w:r>
        <w:rPr>
          <w:sz w:val="28"/>
          <w:szCs w:val="28"/>
        </w:rPr>
        <w:t>В</w:t>
      </w:r>
      <w:r w:rsidR="002C4A19" w:rsidRPr="0013477F">
        <w:rPr>
          <w:sz w:val="28"/>
          <w:szCs w:val="28"/>
        </w:rPr>
        <w:t>ывод можно разделить на три категории:</w:t>
      </w:r>
    </w:p>
    <w:p w:rsidR="002C4A19" w:rsidRPr="0013477F" w:rsidRDefault="002C4A19" w:rsidP="004273D2">
      <w:pPr>
        <w:numPr>
          <w:ilvl w:val="0"/>
          <w:numId w:val="30"/>
        </w:numPr>
        <w:suppressAutoHyphens w:val="0"/>
        <w:spacing w:line="276" w:lineRule="auto"/>
        <w:rPr>
          <w:sz w:val="28"/>
          <w:szCs w:val="28"/>
        </w:rPr>
      </w:pPr>
      <w:r w:rsidRPr="0013477F">
        <w:rPr>
          <w:sz w:val="28"/>
          <w:szCs w:val="28"/>
        </w:rPr>
        <w:t>информация выводится по умолчанию при запуске программы;</w:t>
      </w:r>
    </w:p>
    <w:p w:rsidR="002C4A19" w:rsidRPr="0013477F" w:rsidRDefault="002C4A19" w:rsidP="004273D2">
      <w:pPr>
        <w:numPr>
          <w:ilvl w:val="0"/>
          <w:numId w:val="30"/>
        </w:numPr>
        <w:suppressAutoHyphens w:val="0"/>
        <w:spacing w:line="276" w:lineRule="auto"/>
        <w:rPr>
          <w:sz w:val="28"/>
          <w:szCs w:val="28"/>
        </w:rPr>
      </w:pPr>
      <w:r w:rsidRPr="0013477F">
        <w:rPr>
          <w:sz w:val="28"/>
          <w:szCs w:val="28"/>
        </w:rPr>
        <w:t>информация выводится по запросу пользователя (пункт меню);</w:t>
      </w:r>
    </w:p>
    <w:p w:rsidR="002C4A19" w:rsidRPr="0013477F" w:rsidRDefault="002C4A19" w:rsidP="004273D2">
      <w:pPr>
        <w:numPr>
          <w:ilvl w:val="0"/>
          <w:numId w:val="30"/>
        </w:numPr>
        <w:suppressAutoHyphens w:val="0"/>
        <w:spacing w:line="276" w:lineRule="auto"/>
        <w:rPr>
          <w:sz w:val="28"/>
          <w:szCs w:val="28"/>
        </w:rPr>
      </w:pPr>
      <w:r w:rsidRPr="0013477F">
        <w:rPr>
          <w:sz w:val="28"/>
          <w:szCs w:val="28"/>
        </w:rPr>
        <w:t>вывод информации – это результат выполнения какой-либо операции.</w:t>
      </w:r>
    </w:p>
    <w:p w:rsidR="002C4A19" w:rsidRPr="0013477F" w:rsidRDefault="002C4A19" w:rsidP="002C4A19">
      <w:pPr>
        <w:spacing w:line="276" w:lineRule="auto"/>
        <w:ind w:left="360"/>
        <w:rPr>
          <w:sz w:val="28"/>
          <w:szCs w:val="28"/>
        </w:rPr>
      </w:pPr>
      <w:r w:rsidRPr="0013477F">
        <w:rPr>
          <w:sz w:val="28"/>
          <w:szCs w:val="28"/>
        </w:rPr>
        <w:t>Обычно требуется использовать все три категории вывода. Должен быть пункт меню «распечатать всю информацию».</w:t>
      </w:r>
    </w:p>
    <w:p w:rsidR="002C4A19" w:rsidRPr="0013477F" w:rsidRDefault="002C4A19" w:rsidP="002C4A19">
      <w:pPr>
        <w:spacing w:line="276" w:lineRule="auto"/>
        <w:ind w:left="360"/>
        <w:rPr>
          <w:sz w:val="28"/>
          <w:szCs w:val="28"/>
        </w:rPr>
      </w:pPr>
      <w:r w:rsidRPr="0013477F">
        <w:rPr>
          <w:sz w:val="28"/>
          <w:szCs w:val="28"/>
        </w:rPr>
        <w:br w:type="page"/>
      </w:r>
    </w:p>
    <w:p w:rsidR="00C55161" w:rsidRDefault="00C55161" w:rsidP="00C55161">
      <w:pPr>
        <w:pStyle w:val="aa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Пример диалогового интерфейса</w:t>
      </w:r>
      <w:r w:rsidRPr="00E622DD">
        <w:rPr>
          <w:rFonts w:ascii="Times New Roman" w:hAnsi="Times New Roman" w:cs="Times New Roman"/>
          <w:b/>
          <w:sz w:val="28"/>
          <w:szCs w:val="28"/>
        </w:rPr>
        <w:tab/>
      </w:r>
    </w:p>
    <w:p w:rsidR="00C55161" w:rsidRPr="00E622DD" w:rsidRDefault="00C55161" w:rsidP="00C55161">
      <w:pPr>
        <w:pStyle w:val="aa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Pr="00E622DD">
        <w:rPr>
          <w:rFonts w:ascii="Times New Roman" w:hAnsi="Times New Roman" w:cs="Times New Roman"/>
          <w:b/>
          <w:sz w:val="28"/>
          <w:szCs w:val="28"/>
        </w:rPr>
        <w:t>База данных «Склад товаров»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55161" w:rsidRPr="00B72E8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72E81">
        <w:rPr>
          <w:rFonts w:ascii="Times New Roman" w:hAnsi="Times New Roman" w:cs="Times New Roman"/>
          <w:sz w:val="28"/>
          <w:szCs w:val="28"/>
        </w:rPr>
        <w:t xml:space="preserve">Добавить новый элемент </w:t>
      </w:r>
      <w:r w:rsidRPr="00B72E81">
        <w:rPr>
          <w:rFonts w:ascii="Times New Roman" w:hAnsi="Times New Roman" w:cs="Times New Roman"/>
          <w:sz w:val="28"/>
          <w:szCs w:val="28"/>
        </w:rPr>
        <w:tab/>
        <w:t>…… 1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72E81">
        <w:rPr>
          <w:rFonts w:ascii="Times New Roman" w:hAnsi="Times New Roman" w:cs="Times New Roman"/>
          <w:sz w:val="28"/>
          <w:szCs w:val="28"/>
        </w:rPr>
        <w:t>Распечатать базу товаров</w:t>
      </w:r>
      <w:r w:rsidRPr="00B72E81">
        <w:rPr>
          <w:rFonts w:ascii="Times New Roman" w:hAnsi="Times New Roman" w:cs="Times New Roman"/>
          <w:sz w:val="28"/>
          <w:szCs w:val="28"/>
        </w:rPr>
        <w:tab/>
        <w:t>…… 2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товара по названию</w:t>
      </w:r>
      <w:r>
        <w:rPr>
          <w:rFonts w:ascii="Times New Roman" w:hAnsi="Times New Roman" w:cs="Times New Roman"/>
          <w:sz w:val="28"/>
          <w:szCs w:val="28"/>
        </w:rPr>
        <w:tab/>
        <w:t>…… 3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Фильтр по цене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 4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 из программы</w:t>
      </w:r>
      <w:r>
        <w:rPr>
          <w:rFonts w:ascii="Times New Roman" w:hAnsi="Times New Roman" w:cs="Times New Roman"/>
          <w:sz w:val="28"/>
          <w:szCs w:val="28"/>
        </w:rPr>
        <w:tab/>
        <w:t>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 5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……………………………………..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Введите номер функции  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55161" w:rsidRDefault="00C55161" w:rsidP="00C55161">
      <w:pPr>
        <w:pStyle w:val="aa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22DD">
        <w:rPr>
          <w:rFonts w:ascii="Times New Roman" w:hAnsi="Times New Roman" w:cs="Times New Roman"/>
          <w:b/>
          <w:sz w:val="28"/>
          <w:szCs w:val="28"/>
        </w:rPr>
        <w:t>Пример распечатки данных в табличном виде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5161" w:rsidRDefault="00C55161" w:rsidP="00C55161">
      <w:pPr>
        <w:pStyle w:val="aa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Pr="00E622DD">
        <w:rPr>
          <w:rFonts w:ascii="Times New Roman" w:hAnsi="Times New Roman" w:cs="Times New Roman"/>
          <w:b/>
          <w:sz w:val="28"/>
          <w:szCs w:val="28"/>
        </w:rPr>
        <w:t>База данных «Склад товаров»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Название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Цена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Количество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Общая сумма 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Товара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руб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(кг)</w:t>
      </w:r>
      <w:r w:rsidRPr="00E622DD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(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руб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- - - - - - - - - - - - - - - - - - - - - - - - - - - - - - - - - - - - - - - - - - - - - - - - - - - 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22DD">
        <w:rPr>
          <w:rFonts w:ascii="Times New Roman" w:hAnsi="Times New Roman" w:cs="Times New Roman"/>
          <w:sz w:val="28"/>
          <w:szCs w:val="28"/>
        </w:rPr>
        <w:t>Сыр «Российский»</w:t>
      </w:r>
      <w:r w:rsidRPr="00E622D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622DD">
        <w:rPr>
          <w:rFonts w:ascii="Times New Roman" w:hAnsi="Times New Roman" w:cs="Times New Roman"/>
          <w:sz w:val="28"/>
          <w:szCs w:val="28"/>
        </w:rPr>
        <w:t>560</w:t>
      </w:r>
      <w:r w:rsidRPr="00E622DD">
        <w:rPr>
          <w:rFonts w:ascii="Times New Roman" w:hAnsi="Times New Roman" w:cs="Times New Roman"/>
          <w:sz w:val="28"/>
          <w:szCs w:val="28"/>
        </w:rPr>
        <w:tab/>
      </w:r>
      <w:r w:rsidRPr="00E622DD"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 w:rsidRPr="00E622DD">
        <w:rPr>
          <w:rFonts w:ascii="Times New Roman" w:hAnsi="Times New Roman" w:cs="Times New Roman"/>
          <w:sz w:val="28"/>
          <w:szCs w:val="28"/>
        </w:rPr>
        <w:t>26</w:t>
      </w:r>
      <w:proofErr w:type="gramEnd"/>
      <w:r w:rsidRPr="00E622DD"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14840.00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Масло сливочное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380.5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proofErr w:type="gramEnd"/>
      <w:r>
        <w:rPr>
          <w:rFonts w:ascii="Times New Roman" w:hAnsi="Times New Roman" w:cs="Times New Roman"/>
          <w:sz w:val="28"/>
          <w:szCs w:val="28"/>
        </w:rPr>
        <w:t>100.25</w:t>
      </w:r>
      <w:r>
        <w:rPr>
          <w:rFonts w:ascii="Times New Roman" w:hAnsi="Times New Roman" w:cs="Times New Roman"/>
          <w:sz w:val="28"/>
          <w:szCs w:val="28"/>
        </w:rPr>
        <w:tab/>
        <w:t>38145.12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22DD">
        <w:rPr>
          <w:rFonts w:ascii="Times New Roman" w:hAnsi="Times New Roman" w:cs="Times New Roman"/>
          <w:sz w:val="28"/>
          <w:szCs w:val="28"/>
        </w:rPr>
        <w:t>Рис длинный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68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ab/>
        <w:t xml:space="preserve">  25</w:t>
      </w:r>
      <w:proofErr w:type="gramEnd"/>
      <w:r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1700.00</w:t>
      </w:r>
    </w:p>
    <w:p w:rsidR="00C55161" w:rsidRPr="00E622DD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622DD">
        <w:rPr>
          <w:rFonts w:ascii="Times New Roman" w:hAnsi="Times New Roman" w:cs="Times New Roman"/>
          <w:sz w:val="28"/>
          <w:szCs w:val="28"/>
        </w:rPr>
        <w:t>Рис круглый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62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ab/>
        <w:t xml:space="preserve">  56</w:t>
      </w:r>
      <w:proofErr w:type="gramEnd"/>
      <w:r>
        <w:rPr>
          <w:rFonts w:ascii="Times New Roman" w:hAnsi="Times New Roman" w:cs="Times New Roman"/>
          <w:sz w:val="28"/>
          <w:szCs w:val="28"/>
        </w:rPr>
        <w:t>.75</w:t>
      </w:r>
      <w:r>
        <w:rPr>
          <w:rFonts w:ascii="Times New Roman" w:hAnsi="Times New Roman" w:cs="Times New Roman"/>
          <w:sz w:val="28"/>
          <w:szCs w:val="28"/>
        </w:rPr>
        <w:tab/>
        <w:t xml:space="preserve">  3518.50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- - - - - - - - - - - - - - - - - - - - - - - - - - - - - - - - - - - - - - - - - - - - - - - - - - - 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 товаров на сумму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58203.62</w:t>
      </w:r>
    </w:p>
    <w:p w:rsidR="00C55161" w:rsidRDefault="00C55161" w:rsidP="00C55161">
      <w:pPr>
        <w:pStyle w:val="aa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записей в </w:t>
      </w:r>
      <w:proofErr w:type="gramStart"/>
      <w:r>
        <w:rPr>
          <w:rFonts w:ascii="Times New Roman" w:hAnsi="Times New Roman" w:cs="Times New Roman"/>
          <w:sz w:val="28"/>
          <w:szCs w:val="28"/>
        </w:rPr>
        <w:t>базе  4</w:t>
      </w:r>
      <w:proofErr w:type="gramEnd"/>
    </w:p>
    <w:p w:rsidR="002C4A19" w:rsidRDefault="002C4A19">
      <w:r>
        <w:br w:type="page"/>
      </w:r>
    </w:p>
    <w:tbl>
      <w:tblPr>
        <w:tblStyle w:val="1"/>
        <w:tblW w:w="10173" w:type="dxa"/>
        <w:tblLayout w:type="fixed"/>
        <w:tblLook w:val="04A0" w:firstRow="1" w:lastRow="0" w:firstColumn="1" w:lastColumn="0" w:noHBand="0" w:noVBand="1"/>
      </w:tblPr>
      <w:tblGrid>
        <w:gridCol w:w="959"/>
        <w:gridCol w:w="9214"/>
      </w:tblGrid>
      <w:tr w:rsidR="00160232" w:rsidRPr="002601F5" w:rsidTr="00DF3D21">
        <w:tc>
          <w:tcPr>
            <w:tcW w:w="959" w:type="dxa"/>
          </w:tcPr>
          <w:p w:rsidR="00160232" w:rsidRPr="002601F5" w:rsidRDefault="00160232" w:rsidP="00F30C6B">
            <w:pPr>
              <w:suppressAutoHyphens w:val="0"/>
              <w:jc w:val="center"/>
              <w:rPr>
                <w:rFonts w:eastAsiaTheme="minorHAnsi"/>
                <w:b/>
                <w:sz w:val="24"/>
                <w:szCs w:val="24"/>
                <w:lang w:eastAsia="en-US"/>
              </w:rPr>
            </w:pPr>
            <w:r w:rsidRPr="002601F5">
              <w:rPr>
                <w:rFonts w:eastAsiaTheme="minorHAnsi"/>
                <w:b/>
                <w:sz w:val="24"/>
                <w:szCs w:val="24"/>
                <w:lang w:eastAsia="en-US"/>
              </w:rPr>
              <w:lastRenderedPageBreak/>
              <w:t>Номер компьютера</w:t>
            </w:r>
          </w:p>
        </w:tc>
        <w:tc>
          <w:tcPr>
            <w:tcW w:w="9214" w:type="dxa"/>
          </w:tcPr>
          <w:p w:rsidR="002601F5" w:rsidRDefault="002601F5" w:rsidP="00F30C6B">
            <w:pPr>
              <w:jc w:val="center"/>
              <w:rPr>
                <w:b/>
                <w:sz w:val="28"/>
                <w:szCs w:val="28"/>
              </w:rPr>
            </w:pPr>
          </w:p>
          <w:p w:rsidR="00160232" w:rsidRPr="002601F5" w:rsidRDefault="00160232" w:rsidP="00F30C6B">
            <w:pPr>
              <w:jc w:val="center"/>
              <w:rPr>
                <w:b/>
                <w:sz w:val="28"/>
                <w:szCs w:val="28"/>
              </w:rPr>
            </w:pPr>
            <w:r w:rsidRPr="002601F5">
              <w:rPr>
                <w:b/>
                <w:sz w:val="28"/>
                <w:szCs w:val="28"/>
              </w:rPr>
              <w:t>Варианты заданий</w:t>
            </w:r>
          </w:p>
          <w:p w:rsidR="00160232" w:rsidRPr="002601F5" w:rsidRDefault="00160232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</w:tc>
      </w:tr>
      <w:tr w:rsidR="00160232" w:rsidRPr="002601F5" w:rsidTr="00DF3D21">
        <w:tc>
          <w:tcPr>
            <w:tcW w:w="959" w:type="dxa"/>
          </w:tcPr>
          <w:p w:rsidR="005E5F21" w:rsidRDefault="005E5F21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5E5F21" w:rsidRDefault="005E5F21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160232" w:rsidRDefault="00160232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1</w:t>
            </w:r>
            <w:r w:rsidR="005E5F21">
              <w:rPr>
                <w:rFonts w:eastAsiaTheme="minorHAnsi"/>
                <w:b/>
                <w:sz w:val="28"/>
                <w:szCs w:val="28"/>
                <w:lang w:eastAsia="en-US"/>
              </w:rPr>
              <w:t>,</w:t>
            </w:r>
          </w:p>
          <w:p w:rsidR="005E5F21" w:rsidRDefault="005E5F21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11,</w:t>
            </w:r>
          </w:p>
          <w:p w:rsidR="005E5F21" w:rsidRPr="002601F5" w:rsidRDefault="005E5F21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21</w:t>
            </w:r>
          </w:p>
        </w:tc>
        <w:tc>
          <w:tcPr>
            <w:tcW w:w="9214" w:type="dxa"/>
          </w:tcPr>
          <w:p w:rsidR="001A7450" w:rsidRPr="002601F5" w:rsidRDefault="00F30C6B" w:rsidP="001A7450">
            <w:pPr>
              <w:pStyle w:val="aa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  <w:r w:rsidR="001A7450" w:rsidRPr="002601F5">
              <w:rPr>
                <w:rFonts w:ascii="Times New Roman" w:hAnsi="Times New Roman" w:cs="Times New Roman"/>
                <w:b/>
                <w:sz w:val="28"/>
                <w:szCs w:val="28"/>
              </w:rPr>
              <w:t>: Банк (депозит)</w:t>
            </w:r>
          </w:p>
          <w:p w:rsidR="00F30C6B" w:rsidRPr="002601F5" w:rsidRDefault="00F30C6B" w:rsidP="004273D2">
            <w:pPr>
              <w:numPr>
                <w:ilvl w:val="0"/>
                <w:numId w:val="8"/>
              </w:numPr>
              <w:suppressAutoHyphens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="Calibri"/>
                <w:sz w:val="28"/>
                <w:szCs w:val="28"/>
                <w:lang w:eastAsia="en-US"/>
              </w:rPr>
              <w:t>Создать класс</w:t>
            </w:r>
            <w:r w:rsidRPr="002601F5">
              <w:rPr>
                <w:rFonts w:eastAsia="Calibri"/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2601F5">
              <w:rPr>
                <w:rFonts w:eastAsia="Calibri"/>
                <w:b/>
                <w:sz w:val="28"/>
                <w:szCs w:val="28"/>
                <w:lang w:val="en-US" w:eastAsia="en-US"/>
              </w:rPr>
              <w:t>fio</w:t>
            </w:r>
            <w:proofErr w:type="spellEnd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 две строки (фамилия, имя) для встраивания в другие классы</w:t>
            </w:r>
          </w:p>
          <w:p w:rsidR="001A7450" w:rsidRPr="002601F5" w:rsidRDefault="001A7450" w:rsidP="004273D2">
            <w:pPr>
              <w:numPr>
                <w:ilvl w:val="0"/>
                <w:numId w:val="8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класс 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bank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со следующими элементами:</w:t>
            </w:r>
          </w:p>
          <w:p w:rsidR="001A7450" w:rsidRPr="002601F5" w:rsidRDefault="001A7450" w:rsidP="001A7450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данные-члены класса:</w:t>
            </w:r>
          </w:p>
          <w:p w:rsidR="00F30C6B" w:rsidRPr="002601F5" w:rsidRDefault="00F30C6B" w:rsidP="001A7450">
            <w:pPr>
              <w:autoSpaceDE w:val="0"/>
              <w:autoSpaceDN w:val="0"/>
              <w:adjustRightInd w:val="0"/>
              <w:rPr>
                <w:noProof/>
                <w:color w:val="0000FF"/>
                <w:sz w:val="28"/>
                <w:szCs w:val="28"/>
              </w:rPr>
            </w:pPr>
            <w:r w:rsidRPr="002601F5">
              <w:rPr>
                <w:noProof/>
                <w:sz w:val="28"/>
                <w:szCs w:val="28"/>
              </w:rPr>
              <w:t xml:space="preserve">     </w:t>
            </w:r>
            <w:r w:rsidRPr="002601F5">
              <w:rPr>
                <w:noProof/>
                <w:sz w:val="28"/>
                <w:szCs w:val="28"/>
                <w:lang w:val="en-US"/>
              </w:rPr>
              <w:t>fio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noProof/>
                <w:sz w:val="28"/>
                <w:szCs w:val="28"/>
                <w:lang w:val="en-US"/>
              </w:rPr>
              <w:t>man</w:t>
            </w:r>
            <w:r w:rsidRPr="002601F5">
              <w:rPr>
                <w:noProof/>
                <w:sz w:val="28"/>
                <w:szCs w:val="28"/>
              </w:rPr>
              <w:t xml:space="preserve">;         </w:t>
            </w:r>
            <w:r w:rsidRPr="002601F5">
              <w:rPr>
                <w:noProof/>
                <w:color w:val="008000"/>
                <w:sz w:val="28"/>
                <w:szCs w:val="28"/>
              </w:rPr>
              <w:t>// фамилия и имя клиента</w:t>
            </w:r>
            <w:r w:rsidRPr="002601F5">
              <w:rPr>
                <w:noProof/>
                <w:sz w:val="28"/>
                <w:szCs w:val="28"/>
              </w:rPr>
              <w:t xml:space="preserve">      </w:t>
            </w:r>
          </w:p>
          <w:p w:rsidR="001A7450" w:rsidRPr="002601F5" w:rsidRDefault="001A7450" w:rsidP="001A7450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noProof/>
                <w:color w:val="0000FF"/>
                <w:sz w:val="28"/>
                <w:szCs w:val="28"/>
              </w:rPr>
              <w:t>double</w:t>
            </w:r>
            <w:r w:rsidR="002601F5">
              <w:rPr>
                <w:bCs/>
                <w:noProof/>
                <w:sz w:val="28"/>
                <w:szCs w:val="28"/>
              </w:rPr>
              <w:t xml:space="preserve"> sum;</w:t>
            </w:r>
            <w:r w:rsidR="002601F5">
              <w:rPr>
                <w:bCs/>
                <w:noProof/>
                <w:sz w:val="28"/>
                <w:szCs w:val="28"/>
              </w:rPr>
              <w:tab/>
              <w:t xml:space="preserve">       </w:t>
            </w:r>
            <w:r w:rsidRPr="002601F5">
              <w:rPr>
                <w:noProof/>
                <w:color w:val="008000"/>
                <w:sz w:val="28"/>
                <w:szCs w:val="28"/>
              </w:rPr>
              <w:t xml:space="preserve">// </w:t>
            </w:r>
            <w:r w:rsidR="002601F5">
              <w:rPr>
                <w:noProof/>
                <w:color w:val="008000"/>
                <w:sz w:val="28"/>
                <w:szCs w:val="28"/>
              </w:rPr>
              <w:t>с</w:t>
            </w:r>
            <w:r w:rsidRPr="002601F5">
              <w:rPr>
                <w:noProof/>
                <w:color w:val="008000"/>
                <w:sz w:val="28"/>
                <w:szCs w:val="28"/>
              </w:rPr>
              <w:t>умма на счете (сумма депозита )</w:t>
            </w:r>
          </w:p>
          <w:p w:rsidR="00F30C6B" w:rsidRPr="002601F5" w:rsidRDefault="00F30C6B" w:rsidP="001A7450">
            <w:pPr>
              <w:suppressAutoHyphens w:val="0"/>
              <w:spacing w:line="276" w:lineRule="auto"/>
              <w:rPr>
                <w:rFonts w:eastAsiaTheme="minorHAnsi"/>
                <w:noProof/>
                <w:color w:val="0000FF"/>
                <w:sz w:val="28"/>
                <w:szCs w:val="28"/>
                <w:lang w:eastAsia="en-US"/>
              </w:rPr>
            </w:pPr>
          </w:p>
          <w:p w:rsidR="001A7450" w:rsidRPr="002601F5" w:rsidRDefault="001A7450" w:rsidP="001A7450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функции-члены класса:</w:t>
            </w:r>
          </w:p>
          <w:p w:rsidR="001A7450" w:rsidRPr="002601F5" w:rsidRDefault="001A7450" w:rsidP="004273D2">
            <w:pPr>
              <w:pStyle w:val="ab"/>
              <w:numPr>
                <w:ilvl w:val="0"/>
                <w:numId w:val="8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обязательные функции, указанные в общих </w:t>
            </w:r>
            <w:r w:rsidR="00F30C6B"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требованиях </w:t>
            </w:r>
          </w:p>
          <w:p w:rsidR="001A7450" w:rsidRPr="002601F5" w:rsidRDefault="001A7450" w:rsidP="004273D2">
            <w:pPr>
              <w:pStyle w:val="ab"/>
              <w:numPr>
                <w:ilvl w:val="0"/>
                <w:numId w:val="8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функции для данного варианта: </w:t>
            </w:r>
          </w:p>
          <w:p w:rsidR="001A7450" w:rsidRPr="002601F5" w:rsidRDefault="001A7450" w:rsidP="001A7450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Поиск клиента по </w:t>
            </w:r>
            <w:r w:rsidR="002601F5">
              <w:rPr>
                <w:rFonts w:ascii="Times New Roman" w:hAnsi="Times New Roman" w:cs="Times New Roman"/>
                <w:sz w:val="28"/>
                <w:szCs w:val="28"/>
              </w:rPr>
              <w:t xml:space="preserve">полю </w:t>
            </w:r>
            <w:r w:rsid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</w:t>
            </w:r>
            <w:r w:rsidR="002601F5"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 (по 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>фамилии и имени</w:t>
            </w:r>
            <w:r w:rsidR="002601F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A7450" w:rsidRPr="002601F5" w:rsidRDefault="001A7450" w:rsidP="001A7450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Найти клиентов с суммой </w:t>
            </w:r>
            <w:r w:rsidR="00D95FCA">
              <w:rPr>
                <w:rFonts w:ascii="Times New Roman" w:hAnsi="Times New Roman" w:cs="Times New Roman"/>
                <w:sz w:val="28"/>
                <w:szCs w:val="28"/>
              </w:rPr>
              <w:t xml:space="preserve">на счете 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>больше задан</w:t>
            </w:r>
            <w:r w:rsidR="00D95FCA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D95FCA">
              <w:rPr>
                <w:rFonts w:ascii="Times New Roman" w:hAnsi="Times New Roman" w:cs="Times New Roman"/>
                <w:sz w:val="28"/>
                <w:szCs w:val="28"/>
              </w:rPr>
              <w:t>го значения</w:t>
            </w:r>
            <w:r w:rsidR="00CA3F4C">
              <w:rPr>
                <w:rFonts w:ascii="Times New Roman" w:hAnsi="Times New Roman" w:cs="Times New Roman"/>
                <w:sz w:val="28"/>
                <w:szCs w:val="28"/>
              </w:rPr>
              <w:t>, вернуть указатель на массив результатов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2D0FDA" w:rsidRPr="002601F5" w:rsidRDefault="002D0FDA" w:rsidP="004273D2">
            <w:pPr>
              <w:pStyle w:val="ab"/>
              <w:numPr>
                <w:ilvl w:val="0"/>
                <w:numId w:val="8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Перегрузить операторы</w:t>
            </w:r>
          </w:p>
          <w:p w:rsidR="002D0FDA" w:rsidRPr="002601F5" w:rsidRDefault="002D0FDA" w:rsidP="002D0FDA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&lt;&lt;</w:t>
            </w:r>
            <w:r w:rsidRPr="002601F5">
              <w:rPr>
                <w:sz w:val="28"/>
                <w:szCs w:val="28"/>
              </w:rPr>
              <w:t xml:space="preserve">  </w:t>
            </w:r>
            <w:proofErr w:type="gramEnd"/>
            <w:r w:rsidRPr="002601F5">
              <w:rPr>
                <w:sz w:val="28"/>
                <w:szCs w:val="28"/>
              </w:rPr>
              <w:t xml:space="preserve"> вывод объекта класса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bank</w:t>
            </w:r>
            <w:proofErr w:type="spellEnd"/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sz w:val="28"/>
                <w:szCs w:val="28"/>
              </w:rPr>
              <w:t>в выходной поток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cout</w:t>
            </w:r>
            <w:proofErr w:type="spellEnd"/>
            <w:r w:rsidRPr="002601F5">
              <w:rPr>
                <w:sz w:val="28"/>
                <w:szCs w:val="28"/>
              </w:rPr>
              <w:t xml:space="preserve"> (на терминал)  </w:t>
            </w:r>
          </w:p>
          <w:p w:rsidR="002D0FDA" w:rsidRPr="002601F5" w:rsidRDefault="002D0FDA" w:rsidP="002D0FDA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&gt;&gt;</w:t>
            </w:r>
            <w:r w:rsidRPr="002601F5">
              <w:rPr>
                <w:sz w:val="28"/>
                <w:szCs w:val="28"/>
              </w:rPr>
              <w:t xml:space="preserve">   </w:t>
            </w:r>
            <w:proofErr w:type="gramEnd"/>
            <w:r w:rsidRPr="002601F5">
              <w:rPr>
                <w:sz w:val="28"/>
                <w:szCs w:val="28"/>
              </w:rPr>
              <w:t xml:space="preserve">ввод объекта класса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bank</w:t>
            </w:r>
            <w:proofErr w:type="spellEnd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sz w:val="28"/>
                <w:szCs w:val="28"/>
              </w:rPr>
              <w:t>из входного потока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cin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</w:p>
          <w:p w:rsidR="002D0FDA" w:rsidRPr="002601F5" w:rsidRDefault="002D0FDA" w:rsidP="002D0FDA">
            <w:pPr>
              <w:pStyle w:val="ab"/>
              <w:spacing w:line="276" w:lineRule="auto"/>
              <w:ind w:left="996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(</w:t>
            </w:r>
            <w:r w:rsidRPr="002601F5">
              <w:rPr>
                <w:sz w:val="28"/>
                <w:szCs w:val="28"/>
                <w:lang w:val="en-US"/>
              </w:rPr>
              <w:t>c</w:t>
            </w:r>
            <w:r w:rsidRPr="002601F5">
              <w:rPr>
                <w:sz w:val="28"/>
                <w:szCs w:val="28"/>
              </w:rPr>
              <w:t xml:space="preserve"> клавиатуры).  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Добавить обработку всевозможных ошибок при вводе с клавиатуры информации </w:t>
            </w:r>
            <w:proofErr w:type="gramStart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класса  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bank</w:t>
            </w:r>
            <w:proofErr w:type="gramEnd"/>
          </w:p>
          <w:p w:rsidR="002D0FDA" w:rsidRPr="002601F5" w:rsidRDefault="002D0FDA" w:rsidP="002D0FDA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+ </w:t>
            </w:r>
            <w:r w:rsidR="00BC204C">
              <w:rPr>
                <w:sz w:val="28"/>
                <w:szCs w:val="28"/>
              </w:rPr>
              <w:t xml:space="preserve">   </w:t>
            </w:r>
            <w:r w:rsidRPr="002601F5">
              <w:rPr>
                <w:sz w:val="28"/>
                <w:szCs w:val="28"/>
              </w:rPr>
              <w:t>добавить заданную сумму к счету клиента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</w:p>
          <w:p w:rsidR="002D0FDA" w:rsidRPr="002601F5" w:rsidRDefault="002D0FDA" w:rsidP="002D0FDA">
            <w:pPr>
              <w:pStyle w:val="aa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D0FDA" w:rsidRPr="002601F5" w:rsidRDefault="002D0FDA" w:rsidP="002D0FDA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Тестовая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программа :</w:t>
            </w:r>
            <w:proofErr w:type="gramEnd"/>
          </w:p>
          <w:p w:rsidR="002D0FDA" w:rsidRPr="002601F5" w:rsidRDefault="002D0FDA" w:rsidP="004273D2">
            <w:pPr>
              <w:pStyle w:val="ab"/>
              <w:numPr>
                <w:ilvl w:val="0"/>
                <w:numId w:val="2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Ввести несколько объектов класса 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bank, используя перегруженный оператор </w:t>
            </w:r>
            <w:r w:rsidRPr="002601F5">
              <w:rPr>
                <w:b/>
                <w:sz w:val="28"/>
                <w:szCs w:val="28"/>
              </w:rPr>
              <w:t>&lt;&lt;</w:t>
            </w:r>
          </w:p>
          <w:p w:rsidR="002D0FDA" w:rsidRPr="002601F5" w:rsidRDefault="002D0FDA" w:rsidP="004273D2">
            <w:pPr>
              <w:pStyle w:val="ab"/>
              <w:numPr>
                <w:ilvl w:val="0"/>
                <w:numId w:val="2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Вывод данных на терминал, выполнять с помощью перегруженного </w:t>
            </w:r>
            <w:proofErr w:type="gramStart"/>
            <w:r w:rsidRPr="002601F5">
              <w:rPr>
                <w:sz w:val="28"/>
                <w:szCs w:val="28"/>
              </w:rPr>
              <w:t xml:space="preserve">оператора </w:t>
            </w:r>
            <w:r w:rsidRPr="002601F5">
              <w:rPr>
                <w:b/>
                <w:sz w:val="28"/>
                <w:szCs w:val="28"/>
              </w:rPr>
              <w:t>&gt;</w:t>
            </w:r>
            <w:proofErr w:type="gramEnd"/>
            <w:r w:rsidRPr="002601F5">
              <w:rPr>
                <w:b/>
                <w:sz w:val="28"/>
                <w:szCs w:val="28"/>
              </w:rPr>
              <w:t>&gt;</w:t>
            </w:r>
          </w:p>
          <w:p w:rsidR="002D0FDA" w:rsidRPr="002601F5" w:rsidRDefault="002D0FDA" w:rsidP="004273D2">
            <w:pPr>
              <w:pStyle w:val="ab"/>
              <w:numPr>
                <w:ilvl w:val="0"/>
                <w:numId w:val="2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Найти клиента по заданному с клавиатуры имени и фамилии и добавить сумму к счету (использовать перегруженный оператор +)</w:t>
            </w:r>
          </w:p>
          <w:p w:rsidR="002D0FDA" w:rsidRPr="002601F5" w:rsidRDefault="002D0FDA" w:rsidP="004273D2">
            <w:pPr>
              <w:pStyle w:val="ab"/>
              <w:numPr>
                <w:ilvl w:val="0"/>
                <w:numId w:val="2"/>
              </w:numPr>
              <w:suppressAutoHyphens w:val="0"/>
              <w:spacing w:line="276" w:lineRule="auto"/>
              <w:rPr>
                <w:b/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Найти всех клиентов</w:t>
            </w:r>
            <w:r w:rsidR="00376B05" w:rsidRPr="002601F5">
              <w:rPr>
                <w:sz w:val="28"/>
                <w:szCs w:val="28"/>
              </w:rPr>
              <w:t xml:space="preserve"> с суммой на счете больше заданной</w:t>
            </w:r>
            <w:r w:rsidRPr="002601F5">
              <w:rPr>
                <w:sz w:val="28"/>
                <w:szCs w:val="28"/>
              </w:rPr>
              <w:t>,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r w:rsidRPr="002601F5">
              <w:rPr>
                <w:noProof/>
                <w:sz w:val="28"/>
                <w:szCs w:val="28"/>
              </w:rPr>
              <w:t>результат поиска запомнить в массиве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376B05"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bank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Rez</w:t>
            </w:r>
            <w:proofErr w:type="spellEnd"/>
          </w:p>
          <w:p w:rsidR="001A7450" w:rsidRPr="002601F5" w:rsidRDefault="002D0FDA" w:rsidP="004273D2">
            <w:pPr>
              <w:pStyle w:val="ab"/>
              <w:numPr>
                <w:ilvl w:val="0"/>
                <w:numId w:val="2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Результаты выводить на экран в табличном виде</w:t>
            </w:r>
          </w:p>
          <w:p w:rsidR="00160232" w:rsidRPr="002601F5" w:rsidRDefault="00160232" w:rsidP="00F30C6B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2D0FDA" w:rsidRPr="002601F5" w:rsidRDefault="002D0FDA">
      <w:pPr>
        <w:rPr>
          <w:sz w:val="28"/>
          <w:szCs w:val="28"/>
        </w:rPr>
      </w:pPr>
      <w:r w:rsidRPr="002601F5">
        <w:rPr>
          <w:sz w:val="28"/>
          <w:szCs w:val="28"/>
        </w:rPr>
        <w:br w:type="page"/>
      </w:r>
    </w:p>
    <w:tbl>
      <w:tblPr>
        <w:tblStyle w:val="1"/>
        <w:tblW w:w="10173" w:type="dxa"/>
        <w:tblLayout w:type="fixed"/>
        <w:tblLook w:val="04A0" w:firstRow="1" w:lastRow="0" w:firstColumn="1" w:lastColumn="0" w:noHBand="0" w:noVBand="1"/>
      </w:tblPr>
      <w:tblGrid>
        <w:gridCol w:w="959"/>
        <w:gridCol w:w="9214"/>
      </w:tblGrid>
      <w:tr w:rsidR="00160232" w:rsidRPr="002601F5" w:rsidTr="00DF3D21">
        <w:tc>
          <w:tcPr>
            <w:tcW w:w="959" w:type="dxa"/>
          </w:tcPr>
          <w:p w:rsidR="005E5F21" w:rsidRDefault="005E5F21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5E5F21" w:rsidRDefault="005E5F21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160232" w:rsidRDefault="00160232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2</w:t>
            </w:r>
            <w:r w:rsidR="005E5F21">
              <w:rPr>
                <w:rFonts w:eastAsiaTheme="minorHAnsi"/>
                <w:b/>
                <w:sz w:val="28"/>
                <w:szCs w:val="28"/>
                <w:lang w:eastAsia="en-US"/>
              </w:rPr>
              <w:t>,</w:t>
            </w:r>
          </w:p>
          <w:p w:rsidR="005E5F21" w:rsidRDefault="005E5F21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12,</w:t>
            </w:r>
          </w:p>
          <w:p w:rsidR="005E5F21" w:rsidRPr="002601F5" w:rsidRDefault="005E5F21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22</w:t>
            </w:r>
          </w:p>
        </w:tc>
        <w:tc>
          <w:tcPr>
            <w:tcW w:w="9214" w:type="dxa"/>
          </w:tcPr>
          <w:p w:rsidR="002601F5" w:rsidRPr="002601F5" w:rsidRDefault="002601F5" w:rsidP="002601F5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Тема: Пищевое производство (расчеты)</w:t>
            </w:r>
          </w:p>
          <w:p w:rsidR="002601F5" w:rsidRPr="002601F5" w:rsidRDefault="002601F5" w:rsidP="004273D2">
            <w:pPr>
              <w:numPr>
                <w:ilvl w:val="0"/>
                <w:numId w:val="7"/>
              </w:numPr>
              <w:suppressAutoHyphens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="Calibri"/>
                <w:sz w:val="28"/>
                <w:szCs w:val="28"/>
                <w:lang w:eastAsia="en-US"/>
              </w:rPr>
              <w:t>Создать класс</w:t>
            </w:r>
            <w:r w:rsidRPr="002601F5">
              <w:rPr>
                <w:rFonts w:eastAsia="Calibri"/>
                <w:b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rFonts w:eastAsia="Calibri"/>
                <w:b/>
                <w:sz w:val="28"/>
                <w:szCs w:val="28"/>
                <w:lang w:val="en-US" w:eastAsia="en-US"/>
              </w:rPr>
              <w:t>date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 для встраивания в другие классы:</w:t>
            </w:r>
          </w:p>
          <w:p w:rsidR="002601F5" w:rsidRPr="002601F5" w:rsidRDefault="002601F5" w:rsidP="002601F5">
            <w:pPr>
              <w:pStyle w:val="aa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01F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lang w:eastAsia="ar-SA"/>
              </w:rPr>
              <w:t xml:space="preserve">         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lang w:val="en-US" w:eastAsia="ar-SA"/>
              </w:rPr>
              <w:t>int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day;   </w:t>
            </w:r>
            <w:proofErr w:type="gramEnd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  <w:t xml:space="preserve">//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день</w:t>
            </w:r>
          </w:p>
          <w:p w:rsidR="002601F5" w:rsidRPr="002601F5" w:rsidRDefault="002601F5" w:rsidP="002601F5">
            <w:pPr>
              <w:pStyle w:val="aa"/>
              <w:spacing w:line="276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01F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lang w:val="en-US" w:eastAsia="ar-SA"/>
              </w:rPr>
              <w:t xml:space="preserve">int 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month; 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 xml:space="preserve">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  <w:t xml:space="preserve">//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месяц</w:t>
            </w:r>
          </w:p>
          <w:p w:rsidR="002601F5" w:rsidRPr="002601F5" w:rsidRDefault="002601F5" w:rsidP="002601F5">
            <w:pPr>
              <w:pStyle w:val="aa"/>
              <w:spacing w:line="276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2601F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lang w:val="en-US" w:eastAsia="ar-SA"/>
              </w:rPr>
              <w:t>int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year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;  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gramEnd"/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// год</w:t>
            </w:r>
          </w:p>
          <w:p w:rsidR="002601F5" w:rsidRPr="002601F5" w:rsidRDefault="002601F5" w:rsidP="004273D2">
            <w:pPr>
              <w:numPr>
                <w:ilvl w:val="0"/>
                <w:numId w:val="7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класс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goods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со</w:t>
            </w:r>
            <w:proofErr w:type="gramEnd"/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следующими элементами:</w:t>
            </w:r>
          </w:p>
          <w:p w:rsidR="002601F5" w:rsidRPr="002601F5" w:rsidRDefault="002601F5" w:rsidP="002601F5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данные-члены класса:</w:t>
            </w:r>
          </w:p>
          <w:p w:rsidR="002601F5" w:rsidRPr="002601F5" w:rsidRDefault="002601F5" w:rsidP="002601F5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noProof/>
                <w:color w:val="0000FF"/>
                <w:sz w:val="28"/>
                <w:szCs w:val="28"/>
              </w:rPr>
              <w:t>char</w:t>
            </w:r>
            <w:r w:rsidRPr="002601F5">
              <w:rPr>
                <w:noProof/>
                <w:sz w:val="28"/>
                <w:szCs w:val="28"/>
              </w:rPr>
              <w:t>* name ; (</w:t>
            </w:r>
            <w:proofErr w:type="spellStart"/>
            <w:r w:rsidRPr="002601F5">
              <w:rPr>
                <w:sz w:val="28"/>
                <w:szCs w:val="28"/>
                <w:lang w:val="en-US"/>
              </w:rPr>
              <w:t>pri</w:t>
            </w:r>
            <w:proofErr w:type="spellEnd"/>
            <w:r w:rsidRPr="002601F5">
              <w:rPr>
                <w:sz w:val="28"/>
                <w:szCs w:val="28"/>
              </w:rPr>
              <w:t>)</w:t>
            </w:r>
            <w:r w:rsidRPr="002601F5">
              <w:rPr>
                <w:noProof/>
                <w:sz w:val="28"/>
                <w:szCs w:val="28"/>
              </w:rPr>
              <w:tab/>
              <w:t xml:space="preserve"> </w:t>
            </w:r>
            <w:r w:rsidRPr="002601F5">
              <w:rPr>
                <w:noProof/>
                <w:color w:val="008000"/>
                <w:sz w:val="28"/>
                <w:szCs w:val="28"/>
              </w:rPr>
              <w:t>//Название изделия</w:t>
            </w:r>
          </w:p>
          <w:p w:rsidR="002601F5" w:rsidRPr="002601F5" w:rsidRDefault="002601F5" w:rsidP="002601F5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noProof/>
                <w:color w:val="0000FF"/>
                <w:sz w:val="28"/>
                <w:szCs w:val="28"/>
                <w:lang w:val="en-US"/>
              </w:rPr>
              <w:t>int</w:t>
            </w:r>
            <w:r w:rsidRPr="002601F5">
              <w:rPr>
                <w:bCs/>
                <w:noProof/>
                <w:sz w:val="28"/>
                <w:szCs w:val="28"/>
              </w:rPr>
              <w:t xml:space="preserve"> </w:t>
            </w:r>
            <w:r w:rsidRPr="002601F5">
              <w:rPr>
                <w:bCs/>
                <w:noProof/>
                <w:sz w:val="28"/>
                <w:szCs w:val="28"/>
                <w:lang w:val="en-US"/>
              </w:rPr>
              <w:t>quant</w:t>
            </w:r>
            <w:r w:rsidRPr="002601F5">
              <w:rPr>
                <w:bCs/>
                <w:noProof/>
                <w:sz w:val="28"/>
                <w:szCs w:val="28"/>
              </w:rPr>
              <w:t>;</w:t>
            </w:r>
            <w:r w:rsidRPr="002601F5">
              <w:rPr>
                <w:bCs/>
                <w:noProof/>
                <w:sz w:val="28"/>
                <w:szCs w:val="28"/>
              </w:rPr>
              <w:tab/>
            </w:r>
            <w:r w:rsidRPr="002601F5">
              <w:rPr>
                <w:bCs/>
                <w:noProof/>
                <w:sz w:val="28"/>
                <w:szCs w:val="28"/>
              </w:rPr>
              <w:tab/>
            </w:r>
            <w:r w:rsidRPr="002601F5">
              <w:rPr>
                <w:noProof/>
                <w:color w:val="008000"/>
                <w:sz w:val="28"/>
                <w:szCs w:val="28"/>
              </w:rPr>
              <w:t>// количество</w:t>
            </w:r>
          </w:p>
          <w:p w:rsidR="002601F5" w:rsidRPr="002601F5" w:rsidRDefault="002601F5" w:rsidP="002601F5">
            <w:pPr>
              <w:pStyle w:val="aa"/>
              <w:spacing w:line="276" w:lineRule="auto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double</w:t>
            </w:r>
            <w:r w:rsidRPr="002601F5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</w:t>
            </w:r>
            <w:r w:rsidRPr="002601F5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>cost</w:t>
            </w:r>
            <w:r w:rsidRPr="002601F5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>;</w:t>
            </w:r>
            <w:r w:rsidRPr="002601F5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2601F5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2601F5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//стоимость</w:t>
            </w:r>
          </w:p>
          <w:p w:rsidR="002601F5" w:rsidRPr="002601F5" w:rsidRDefault="002601F5" w:rsidP="002601F5">
            <w:pPr>
              <w:pStyle w:val="aa"/>
              <w:spacing w:line="276" w:lineRule="auto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date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shelf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gramStart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life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;   </w:t>
            </w:r>
            <w:proofErr w:type="gramEnd"/>
            <w:r w:rsidRPr="002601F5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 срок годности изделия (встроенный объект класса date)</w:t>
            </w:r>
          </w:p>
          <w:p w:rsidR="002601F5" w:rsidRPr="002601F5" w:rsidRDefault="002601F5" w:rsidP="002601F5">
            <w:pPr>
              <w:pStyle w:val="aa"/>
              <w:spacing w:line="276" w:lineRule="auto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</w:p>
          <w:p w:rsidR="002601F5" w:rsidRPr="002601F5" w:rsidRDefault="002601F5" w:rsidP="002601F5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функции-члены класса</w:t>
            </w:r>
          </w:p>
          <w:p w:rsidR="002601F5" w:rsidRPr="002601F5" w:rsidRDefault="002601F5" w:rsidP="004273D2">
            <w:pPr>
              <w:numPr>
                <w:ilvl w:val="0"/>
                <w:numId w:val="7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обязательные функции, указанные в общих требованиях </w:t>
            </w:r>
          </w:p>
          <w:p w:rsidR="002601F5" w:rsidRPr="002601F5" w:rsidRDefault="002601F5" w:rsidP="004273D2">
            <w:pPr>
              <w:numPr>
                <w:ilvl w:val="0"/>
                <w:numId w:val="7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функции для данного варианта: </w:t>
            </w:r>
          </w:p>
          <w:p w:rsidR="002601F5" w:rsidRPr="002601F5" w:rsidRDefault="00D53387" w:rsidP="002601F5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sz w:val="28"/>
                <w:szCs w:val="28"/>
                <w:lang w:eastAsia="en-US"/>
              </w:rPr>
              <w:t>Поиск изделия</w:t>
            </w:r>
            <w:r w:rsidR="002601F5"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по названию </w:t>
            </w:r>
          </w:p>
          <w:p w:rsidR="002601F5" w:rsidRPr="002601F5" w:rsidRDefault="002601F5" w:rsidP="004273D2">
            <w:pPr>
              <w:numPr>
                <w:ilvl w:val="0"/>
                <w:numId w:val="7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Перегрузить операторы</w:t>
            </w:r>
          </w:p>
          <w:p w:rsidR="002601F5" w:rsidRPr="002601F5" w:rsidRDefault="002601F5" w:rsidP="002601F5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&lt;&lt;</w:t>
            </w:r>
            <w:r w:rsidRPr="002601F5">
              <w:rPr>
                <w:sz w:val="28"/>
                <w:szCs w:val="28"/>
              </w:rPr>
              <w:t xml:space="preserve">  </w:t>
            </w:r>
            <w:proofErr w:type="gramEnd"/>
            <w:r w:rsidRPr="002601F5">
              <w:rPr>
                <w:sz w:val="28"/>
                <w:szCs w:val="28"/>
              </w:rPr>
              <w:t xml:space="preserve"> вывод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goods</w:t>
            </w:r>
            <w:r w:rsidRPr="002601F5">
              <w:rPr>
                <w:sz w:val="28"/>
                <w:szCs w:val="28"/>
              </w:rPr>
              <w:t xml:space="preserve"> в выходной поток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cout</w:t>
            </w:r>
            <w:proofErr w:type="spellEnd"/>
            <w:r w:rsidRPr="002601F5">
              <w:rPr>
                <w:sz w:val="28"/>
                <w:szCs w:val="28"/>
              </w:rPr>
              <w:t xml:space="preserve"> (на терминал)  </w:t>
            </w:r>
          </w:p>
          <w:p w:rsidR="002601F5" w:rsidRPr="002601F5" w:rsidRDefault="002601F5" w:rsidP="002601F5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&gt;&gt;</w:t>
            </w:r>
            <w:r w:rsidRPr="002601F5">
              <w:rPr>
                <w:sz w:val="28"/>
                <w:szCs w:val="28"/>
              </w:rPr>
              <w:t xml:space="preserve">   </w:t>
            </w:r>
            <w:proofErr w:type="gramEnd"/>
            <w:r w:rsidRPr="002601F5">
              <w:rPr>
                <w:sz w:val="28"/>
                <w:szCs w:val="28"/>
              </w:rPr>
              <w:t xml:space="preserve">ввод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goods</w:t>
            </w:r>
            <w:r w:rsidRPr="002601F5">
              <w:rPr>
                <w:sz w:val="28"/>
                <w:szCs w:val="28"/>
              </w:rPr>
              <w:t xml:space="preserve"> из входного потока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cin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</w:p>
          <w:p w:rsidR="002601F5" w:rsidRPr="002601F5" w:rsidRDefault="002601F5" w:rsidP="002601F5">
            <w:pPr>
              <w:pStyle w:val="ab"/>
              <w:spacing w:line="276" w:lineRule="auto"/>
              <w:ind w:left="996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(</w:t>
            </w:r>
            <w:r w:rsidRPr="002601F5">
              <w:rPr>
                <w:sz w:val="28"/>
                <w:szCs w:val="28"/>
                <w:lang w:val="en-US"/>
              </w:rPr>
              <w:t>c</w:t>
            </w:r>
            <w:r w:rsidRPr="002601F5">
              <w:rPr>
                <w:sz w:val="28"/>
                <w:szCs w:val="28"/>
              </w:rPr>
              <w:t xml:space="preserve"> клавиатуры).  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>Добавить обработку всевозможных ошибок при вводе с клавиатуры: контроль допустимых значений для даты и названия изделия.</w:t>
            </w:r>
          </w:p>
          <w:p w:rsidR="002601F5" w:rsidRPr="002601F5" w:rsidRDefault="002601F5" w:rsidP="002601F5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sz w:val="28"/>
                <w:szCs w:val="28"/>
              </w:rPr>
              <w:t xml:space="preserve">&lt; </w:t>
            </w:r>
            <w:r w:rsidR="00E476C8">
              <w:rPr>
                <w:sz w:val="28"/>
                <w:szCs w:val="28"/>
              </w:rPr>
              <w:t xml:space="preserve"> </w:t>
            </w:r>
            <w:proofErr w:type="gramEnd"/>
            <w:r w:rsidR="00E476C8">
              <w:rPr>
                <w:sz w:val="28"/>
                <w:szCs w:val="28"/>
              </w:rPr>
              <w:t xml:space="preserve">   </w:t>
            </w:r>
            <w:r w:rsidRPr="002601F5">
              <w:rPr>
                <w:sz w:val="28"/>
                <w:szCs w:val="28"/>
              </w:rPr>
              <w:t xml:space="preserve">оператор сравнения для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goods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r w:rsidRPr="002601F5">
              <w:rPr>
                <w:sz w:val="28"/>
                <w:szCs w:val="28"/>
              </w:rPr>
              <w:t xml:space="preserve">и объекта класса </w:t>
            </w:r>
            <w:proofErr w:type="spellStart"/>
            <w:r w:rsidRPr="002601F5">
              <w:rPr>
                <w:b/>
                <w:sz w:val="28"/>
                <w:szCs w:val="28"/>
              </w:rPr>
              <w:t>date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</w:p>
          <w:p w:rsidR="00F25011" w:rsidRDefault="00F25011" w:rsidP="002601F5">
            <w:pPr>
              <w:spacing w:line="276" w:lineRule="auto"/>
              <w:rPr>
                <w:b/>
                <w:sz w:val="28"/>
                <w:szCs w:val="28"/>
              </w:rPr>
            </w:pPr>
          </w:p>
          <w:p w:rsidR="002601F5" w:rsidRPr="002601F5" w:rsidRDefault="002601F5" w:rsidP="002601F5">
            <w:pPr>
              <w:spacing w:line="276" w:lineRule="auto"/>
              <w:rPr>
                <w:b/>
                <w:sz w:val="28"/>
                <w:szCs w:val="28"/>
              </w:rPr>
            </w:pPr>
            <w:r w:rsidRPr="002601F5">
              <w:rPr>
                <w:b/>
                <w:sz w:val="28"/>
                <w:szCs w:val="28"/>
              </w:rPr>
              <w:t xml:space="preserve">Тестовая </w:t>
            </w:r>
            <w:proofErr w:type="gramStart"/>
            <w:r w:rsidRPr="002601F5">
              <w:rPr>
                <w:b/>
                <w:sz w:val="28"/>
                <w:szCs w:val="28"/>
              </w:rPr>
              <w:t>программа :</w:t>
            </w:r>
            <w:proofErr w:type="gramEnd"/>
          </w:p>
          <w:p w:rsidR="002601F5" w:rsidRPr="002601F5" w:rsidRDefault="002601F5" w:rsidP="004273D2">
            <w:pPr>
              <w:pStyle w:val="ab"/>
              <w:numPr>
                <w:ilvl w:val="0"/>
                <w:numId w:val="16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Ввести несколько объектов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goods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, используя перегруженный оператор </w:t>
            </w:r>
            <w:r w:rsidRPr="002601F5">
              <w:rPr>
                <w:b/>
                <w:sz w:val="28"/>
                <w:szCs w:val="28"/>
              </w:rPr>
              <w:t>&lt;&lt;</w:t>
            </w:r>
          </w:p>
          <w:p w:rsidR="002601F5" w:rsidRPr="002601F5" w:rsidRDefault="002601F5" w:rsidP="004273D2">
            <w:pPr>
              <w:pStyle w:val="ab"/>
              <w:numPr>
                <w:ilvl w:val="0"/>
                <w:numId w:val="16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Вывод данных на терминал, выполнять с помощью перегруженного </w:t>
            </w:r>
            <w:proofErr w:type="gramStart"/>
            <w:r w:rsidRPr="002601F5">
              <w:rPr>
                <w:sz w:val="28"/>
                <w:szCs w:val="28"/>
              </w:rPr>
              <w:t xml:space="preserve">оператора </w:t>
            </w:r>
            <w:r w:rsidRPr="002601F5">
              <w:rPr>
                <w:b/>
                <w:sz w:val="28"/>
                <w:szCs w:val="28"/>
              </w:rPr>
              <w:t>&gt;</w:t>
            </w:r>
            <w:proofErr w:type="gramEnd"/>
            <w:r w:rsidRPr="002601F5">
              <w:rPr>
                <w:b/>
                <w:sz w:val="28"/>
                <w:szCs w:val="28"/>
              </w:rPr>
              <w:t>&gt;</w:t>
            </w:r>
          </w:p>
          <w:p w:rsidR="002601F5" w:rsidRPr="002601F5" w:rsidRDefault="002601F5" w:rsidP="004273D2">
            <w:pPr>
              <w:pStyle w:val="ab"/>
              <w:numPr>
                <w:ilvl w:val="0"/>
                <w:numId w:val="16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Найти изделие по названию</w:t>
            </w:r>
          </w:p>
          <w:p w:rsidR="002601F5" w:rsidRPr="002601F5" w:rsidRDefault="002601F5" w:rsidP="004273D2">
            <w:pPr>
              <w:pStyle w:val="ab"/>
              <w:numPr>
                <w:ilvl w:val="0"/>
                <w:numId w:val="16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Используя перегруженный </w:t>
            </w:r>
            <w:proofErr w:type="gramStart"/>
            <w:r w:rsidRPr="002601F5">
              <w:rPr>
                <w:sz w:val="28"/>
                <w:szCs w:val="28"/>
              </w:rPr>
              <w:t>оператор &gt;</w:t>
            </w:r>
            <w:proofErr w:type="gramEnd"/>
            <w:r w:rsidRPr="002601F5">
              <w:rPr>
                <w:sz w:val="28"/>
                <w:szCs w:val="28"/>
              </w:rPr>
              <w:t xml:space="preserve"> найти все изделия с истекшим сроком годности. Текущую дату ввести с клавиатуры,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r w:rsidRPr="002601F5">
              <w:rPr>
                <w:noProof/>
                <w:sz w:val="28"/>
                <w:szCs w:val="28"/>
              </w:rPr>
              <w:t>результат поиска запомнить в массиве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goods</w:t>
            </w:r>
            <w:r w:rsidRPr="002601F5">
              <w:rPr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Rez</w:t>
            </w:r>
            <w:proofErr w:type="spellEnd"/>
          </w:p>
          <w:p w:rsidR="00160232" w:rsidRPr="002601F5" w:rsidRDefault="002601F5" w:rsidP="004273D2">
            <w:pPr>
              <w:pStyle w:val="ab"/>
              <w:numPr>
                <w:ilvl w:val="0"/>
                <w:numId w:val="16"/>
              </w:numPr>
              <w:suppressAutoHyphens w:val="0"/>
              <w:spacing w:line="276" w:lineRule="auto"/>
              <w:rPr>
                <w:b/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Результаты выводить на экран в табличном виде</w:t>
            </w:r>
          </w:p>
        </w:tc>
      </w:tr>
    </w:tbl>
    <w:p w:rsidR="00A01565" w:rsidRPr="002601F5" w:rsidRDefault="00A01565">
      <w:pPr>
        <w:rPr>
          <w:sz w:val="28"/>
          <w:szCs w:val="28"/>
        </w:rPr>
      </w:pPr>
      <w:r w:rsidRPr="002601F5">
        <w:rPr>
          <w:sz w:val="28"/>
          <w:szCs w:val="28"/>
        </w:rPr>
        <w:br w:type="page"/>
      </w:r>
    </w:p>
    <w:tbl>
      <w:tblPr>
        <w:tblStyle w:val="1"/>
        <w:tblW w:w="10173" w:type="dxa"/>
        <w:tblLayout w:type="fixed"/>
        <w:tblLook w:val="04A0" w:firstRow="1" w:lastRow="0" w:firstColumn="1" w:lastColumn="0" w:noHBand="0" w:noVBand="1"/>
      </w:tblPr>
      <w:tblGrid>
        <w:gridCol w:w="959"/>
        <w:gridCol w:w="9214"/>
      </w:tblGrid>
      <w:tr w:rsidR="00160232" w:rsidRPr="002601F5" w:rsidTr="00DF3D21">
        <w:tc>
          <w:tcPr>
            <w:tcW w:w="959" w:type="dxa"/>
          </w:tcPr>
          <w:p w:rsidR="005E5F21" w:rsidRDefault="005E5F21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5E5F21" w:rsidRDefault="005E5F21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160232" w:rsidRDefault="00160232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3</w:t>
            </w:r>
            <w:r w:rsidR="005E5F21">
              <w:rPr>
                <w:rFonts w:eastAsiaTheme="minorHAnsi"/>
                <w:b/>
                <w:sz w:val="28"/>
                <w:szCs w:val="28"/>
                <w:lang w:eastAsia="en-US"/>
              </w:rPr>
              <w:t>,</w:t>
            </w:r>
          </w:p>
          <w:p w:rsidR="005E5F21" w:rsidRDefault="005E5F21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13,</w:t>
            </w:r>
          </w:p>
          <w:p w:rsidR="005E5F21" w:rsidRPr="002601F5" w:rsidRDefault="005E5F21" w:rsidP="00F30C6B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23</w:t>
            </w:r>
          </w:p>
        </w:tc>
        <w:tc>
          <w:tcPr>
            <w:tcW w:w="9214" w:type="dxa"/>
          </w:tcPr>
          <w:p w:rsidR="00A01565" w:rsidRPr="002601F5" w:rsidRDefault="00A01565" w:rsidP="00A01565">
            <w:pPr>
              <w:pStyle w:val="aa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b/>
                <w:sz w:val="28"/>
                <w:szCs w:val="28"/>
              </w:rPr>
              <w:t>Тема: Работник (зарплата)</w:t>
            </w:r>
          </w:p>
          <w:p w:rsidR="00A01565" w:rsidRPr="002601F5" w:rsidRDefault="00A01565" w:rsidP="004273D2">
            <w:pPr>
              <w:numPr>
                <w:ilvl w:val="0"/>
                <w:numId w:val="20"/>
              </w:numPr>
              <w:suppressAutoHyphens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="Calibri"/>
                <w:sz w:val="28"/>
                <w:szCs w:val="28"/>
                <w:lang w:eastAsia="en-US"/>
              </w:rPr>
              <w:t>Создать класс</w:t>
            </w:r>
            <w:r w:rsidRPr="002601F5">
              <w:rPr>
                <w:rFonts w:eastAsia="Calibri"/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2601F5">
              <w:rPr>
                <w:rFonts w:eastAsia="Calibri"/>
                <w:b/>
                <w:sz w:val="28"/>
                <w:szCs w:val="28"/>
                <w:lang w:val="en-US" w:eastAsia="en-US"/>
              </w:rPr>
              <w:t>fio</w:t>
            </w:r>
            <w:proofErr w:type="spellEnd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 две строки (фамилия, имя) для встраивания в другие классы</w:t>
            </w:r>
          </w:p>
          <w:p w:rsidR="00A01565" w:rsidRPr="002601F5" w:rsidRDefault="00A01565" w:rsidP="004273D2">
            <w:pPr>
              <w:numPr>
                <w:ilvl w:val="0"/>
                <w:numId w:val="20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класс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worker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со следующими элементами:</w:t>
            </w:r>
          </w:p>
          <w:p w:rsidR="00A01565" w:rsidRPr="002601F5" w:rsidRDefault="00A01565" w:rsidP="00A01565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данные-члены класса:</w:t>
            </w:r>
          </w:p>
          <w:p w:rsidR="00A01565" w:rsidRPr="002601F5" w:rsidRDefault="00A01565" w:rsidP="00A01565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noProof/>
                <w:sz w:val="28"/>
                <w:szCs w:val="28"/>
                <w:lang w:val="en-US"/>
              </w:rPr>
              <w:t>fio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noProof/>
                <w:sz w:val="28"/>
                <w:szCs w:val="28"/>
                <w:lang w:val="en-US"/>
              </w:rPr>
              <w:t>man</w:t>
            </w:r>
            <w:r w:rsidRPr="002601F5">
              <w:rPr>
                <w:noProof/>
                <w:sz w:val="28"/>
                <w:szCs w:val="28"/>
              </w:rPr>
              <w:t xml:space="preserve">               </w:t>
            </w:r>
            <w:r w:rsidR="00D621B7">
              <w:rPr>
                <w:noProof/>
                <w:sz w:val="28"/>
                <w:szCs w:val="28"/>
              </w:rPr>
              <w:t xml:space="preserve">   </w:t>
            </w:r>
            <w:r w:rsidRPr="002601F5">
              <w:rPr>
                <w:noProof/>
                <w:color w:val="008000"/>
                <w:sz w:val="28"/>
                <w:szCs w:val="28"/>
              </w:rPr>
              <w:t>// работник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noProof/>
                <w:color w:val="008000"/>
                <w:sz w:val="28"/>
                <w:szCs w:val="28"/>
              </w:rPr>
              <w:t xml:space="preserve">(встроенный объект класса </w:t>
            </w:r>
            <w:r w:rsidRPr="002601F5">
              <w:rPr>
                <w:noProof/>
                <w:color w:val="008000"/>
                <w:sz w:val="28"/>
                <w:szCs w:val="28"/>
                <w:lang w:val="en-US"/>
              </w:rPr>
              <w:t>fio</w:t>
            </w:r>
            <w:r w:rsidRPr="002601F5">
              <w:rPr>
                <w:noProof/>
                <w:color w:val="008000"/>
                <w:sz w:val="28"/>
                <w:szCs w:val="28"/>
              </w:rPr>
              <w:t>)</w:t>
            </w:r>
          </w:p>
          <w:p w:rsidR="00A01565" w:rsidRPr="002601F5" w:rsidRDefault="00A01565" w:rsidP="00A01565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  <w:lang w:val="en-US"/>
              </w:rPr>
            </w:pPr>
            <w:r w:rsidRPr="002601F5">
              <w:rPr>
                <w:noProof/>
                <w:color w:val="0000FF"/>
                <w:sz w:val="28"/>
                <w:szCs w:val="28"/>
                <w:lang w:val="en-US"/>
              </w:rPr>
              <w:t>int</w:t>
            </w:r>
            <w:r w:rsidRPr="002601F5">
              <w:rPr>
                <w:bCs/>
                <w:noProof/>
                <w:sz w:val="28"/>
                <w:szCs w:val="28"/>
                <w:lang w:val="en-US"/>
              </w:rPr>
              <w:t xml:space="preserve"> department;</w:t>
            </w:r>
            <w:r w:rsidRPr="002601F5">
              <w:rPr>
                <w:bCs/>
                <w:noProof/>
                <w:sz w:val="28"/>
                <w:szCs w:val="28"/>
                <w:lang w:val="en-US"/>
              </w:rPr>
              <w:tab/>
            </w:r>
            <w:r w:rsidRPr="002601F5">
              <w:rPr>
                <w:noProof/>
                <w:color w:val="008000"/>
                <w:sz w:val="28"/>
                <w:szCs w:val="28"/>
                <w:lang w:val="en-US"/>
              </w:rPr>
              <w:t xml:space="preserve">// </w:t>
            </w:r>
            <w:r w:rsidRPr="002601F5">
              <w:rPr>
                <w:noProof/>
                <w:color w:val="008000"/>
                <w:sz w:val="28"/>
                <w:szCs w:val="28"/>
              </w:rPr>
              <w:t>отдел</w:t>
            </w:r>
          </w:p>
          <w:p w:rsidR="00A01565" w:rsidRPr="00B507F9" w:rsidRDefault="00A01565" w:rsidP="00A01565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  <w:lang w:val="en-US"/>
              </w:rPr>
            </w:pPr>
            <w:r w:rsidRPr="002601F5">
              <w:rPr>
                <w:noProof/>
                <w:color w:val="0000FF"/>
                <w:sz w:val="28"/>
                <w:szCs w:val="28"/>
                <w:lang w:val="en-US"/>
              </w:rPr>
              <w:t>double</w:t>
            </w:r>
            <w:r w:rsidRPr="00B507F9">
              <w:rPr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2601F5">
              <w:rPr>
                <w:bCs/>
                <w:noProof/>
                <w:sz w:val="28"/>
                <w:szCs w:val="28"/>
                <w:lang w:val="en-US"/>
              </w:rPr>
              <w:t>salary</w:t>
            </w:r>
            <w:r w:rsidRPr="00B507F9">
              <w:rPr>
                <w:bCs/>
                <w:noProof/>
                <w:sz w:val="28"/>
                <w:szCs w:val="28"/>
                <w:lang w:val="en-US"/>
              </w:rPr>
              <w:t>;</w:t>
            </w:r>
            <w:r w:rsidRPr="00B507F9">
              <w:rPr>
                <w:bCs/>
                <w:noProof/>
                <w:sz w:val="28"/>
                <w:szCs w:val="28"/>
                <w:lang w:val="en-US"/>
              </w:rPr>
              <w:tab/>
            </w:r>
            <w:r w:rsidRPr="00B507F9">
              <w:rPr>
                <w:noProof/>
                <w:color w:val="008000"/>
                <w:sz w:val="28"/>
                <w:szCs w:val="28"/>
                <w:lang w:val="en-US"/>
              </w:rPr>
              <w:t xml:space="preserve">// </w:t>
            </w:r>
            <w:r w:rsidRPr="002601F5">
              <w:rPr>
                <w:noProof/>
                <w:color w:val="008000"/>
                <w:sz w:val="28"/>
                <w:szCs w:val="28"/>
              </w:rPr>
              <w:t>оклад</w:t>
            </w:r>
            <w:r w:rsidRPr="00B507F9">
              <w:rPr>
                <w:noProof/>
                <w:color w:val="008000"/>
                <w:sz w:val="28"/>
                <w:szCs w:val="28"/>
                <w:lang w:val="en-US"/>
              </w:rPr>
              <w:tab/>
            </w:r>
          </w:p>
          <w:p w:rsidR="00A01565" w:rsidRPr="002601F5" w:rsidRDefault="00A01565" w:rsidP="00A01565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функции-члены класса:</w:t>
            </w:r>
          </w:p>
          <w:p w:rsidR="00A01565" w:rsidRPr="002601F5" w:rsidRDefault="00A01565" w:rsidP="004273D2">
            <w:pPr>
              <w:numPr>
                <w:ilvl w:val="0"/>
                <w:numId w:val="20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обязательные функции, указанные в общих требованиях </w:t>
            </w:r>
          </w:p>
          <w:p w:rsidR="00A01565" w:rsidRPr="002601F5" w:rsidRDefault="00A01565" w:rsidP="004273D2">
            <w:pPr>
              <w:numPr>
                <w:ilvl w:val="0"/>
                <w:numId w:val="20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функции для данного варианта: </w:t>
            </w:r>
          </w:p>
          <w:p w:rsidR="00A01565" w:rsidRPr="002601F5" w:rsidRDefault="00A01565" w:rsidP="00A01565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Найти </w:t>
            </w:r>
            <w:r w:rsidR="00D621B7">
              <w:rPr>
                <w:rFonts w:ascii="Times New Roman" w:hAnsi="Times New Roman" w:cs="Times New Roman"/>
                <w:sz w:val="28"/>
                <w:szCs w:val="28"/>
              </w:rPr>
              <w:t xml:space="preserve">всех 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>работников заданного отдела</w:t>
            </w:r>
            <w:r w:rsidR="00D621B7">
              <w:rPr>
                <w:rFonts w:ascii="Times New Roman" w:hAnsi="Times New Roman" w:cs="Times New Roman"/>
                <w:sz w:val="28"/>
                <w:szCs w:val="28"/>
              </w:rPr>
              <w:t>, вернуть указатель на массив результатов</w:t>
            </w:r>
          </w:p>
          <w:p w:rsidR="00A01565" w:rsidRPr="002601F5" w:rsidRDefault="00A01565" w:rsidP="004273D2">
            <w:pPr>
              <w:numPr>
                <w:ilvl w:val="0"/>
                <w:numId w:val="20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Перегрузить операторы</w:t>
            </w:r>
          </w:p>
          <w:p w:rsidR="00A01565" w:rsidRPr="002601F5" w:rsidRDefault="00A01565" w:rsidP="00A01565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&lt;&lt;</w:t>
            </w:r>
            <w:r w:rsidRPr="002601F5">
              <w:rPr>
                <w:sz w:val="28"/>
                <w:szCs w:val="28"/>
              </w:rPr>
              <w:t xml:space="preserve">  </w:t>
            </w:r>
            <w:proofErr w:type="gramEnd"/>
            <w:r w:rsidRPr="002601F5">
              <w:rPr>
                <w:sz w:val="28"/>
                <w:szCs w:val="28"/>
              </w:rPr>
              <w:t xml:space="preserve"> вывод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worker</w:t>
            </w:r>
            <w:r w:rsidRPr="002601F5">
              <w:rPr>
                <w:sz w:val="28"/>
                <w:szCs w:val="28"/>
              </w:rPr>
              <w:t xml:space="preserve"> в выходной поток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cout</w:t>
            </w:r>
            <w:proofErr w:type="spellEnd"/>
            <w:r w:rsidRPr="002601F5">
              <w:rPr>
                <w:sz w:val="28"/>
                <w:szCs w:val="28"/>
              </w:rPr>
              <w:t xml:space="preserve"> (на терминал)  </w:t>
            </w:r>
          </w:p>
          <w:p w:rsidR="00A01565" w:rsidRPr="002601F5" w:rsidRDefault="00A01565" w:rsidP="00A01565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&gt;&gt;</w:t>
            </w:r>
            <w:r w:rsidRPr="002601F5">
              <w:rPr>
                <w:sz w:val="28"/>
                <w:szCs w:val="28"/>
              </w:rPr>
              <w:t xml:space="preserve">   </w:t>
            </w:r>
            <w:proofErr w:type="gramEnd"/>
            <w:r w:rsidRPr="002601F5">
              <w:rPr>
                <w:sz w:val="28"/>
                <w:szCs w:val="28"/>
              </w:rPr>
              <w:t xml:space="preserve">ввод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worker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sz w:val="28"/>
                <w:szCs w:val="28"/>
              </w:rPr>
              <w:t>из входного потока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cin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</w:p>
          <w:p w:rsidR="00A01565" w:rsidRPr="002601F5" w:rsidRDefault="00A01565" w:rsidP="00A01565">
            <w:pPr>
              <w:pStyle w:val="ab"/>
              <w:spacing w:line="276" w:lineRule="auto"/>
              <w:ind w:left="996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(</w:t>
            </w:r>
            <w:r w:rsidRPr="002601F5">
              <w:rPr>
                <w:sz w:val="28"/>
                <w:szCs w:val="28"/>
                <w:lang w:val="en-US"/>
              </w:rPr>
              <w:t>c</w:t>
            </w:r>
            <w:r w:rsidRPr="002601F5">
              <w:rPr>
                <w:sz w:val="28"/>
                <w:szCs w:val="28"/>
              </w:rPr>
              <w:t xml:space="preserve"> клавиатуры).  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Добавить обработку всевозможных ошибок при вводе с клавиатуры информации </w:t>
            </w:r>
            <w:proofErr w:type="gramStart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класса 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worker</w:t>
            </w:r>
            <w:proofErr w:type="gramEnd"/>
          </w:p>
          <w:p w:rsidR="00A01565" w:rsidRPr="002601F5" w:rsidRDefault="00A01565" w:rsidP="00A01565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=</w:t>
            </w:r>
            <w:proofErr w:type="gramStart"/>
            <w:r w:rsidRPr="002601F5">
              <w:rPr>
                <w:sz w:val="28"/>
                <w:szCs w:val="28"/>
              </w:rPr>
              <w:t xml:space="preserve">= </w:t>
            </w:r>
            <w:r w:rsidR="00D621B7">
              <w:rPr>
                <w:sz w:val="28"/>
                <w:szCs w:val="28"/>
              </w:rPr>
              <w:t xml:space="preserve"> </w:t>
            </w:r>
            <w:r w:rsidRPr="002601F5">
              <w:rPr>
                <w:sz w:val="28"/>
                <w:szCs w:val="28"/>
              </w:rPr>
              <w:t>оператор</w:t>
            </w:r>
            <w:proofErr w:type="gramEnd"/>
            <w:r w:rsidRPr="002601F5">
              <w:rPr>
                <w:sz w:val="28"/>
                <w:szCs w:val="28"/>
              </w:rPr>
              <w:t xml:space="preserve"> сравнения для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worker</w:t>
            </w:r>
            <w:r w:rsidRPr="002601F5">
              <w:rPr>
                <w:b/>
                <w:sz w:val="28"/>
                <w:szCs w:val="28"/>
              </w:rPr>
              <w:t xml:space="preserve">  </w:t>
            </w:r>
            <w:r w:rsidRPr="002601F5">
              <w:rPr>
                <w:sz w:val="28"/>
                <w:szCs w:val="28"/>
              </w:rPr>
              <w:t>и объекта класса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b/>
                <w:noProof/>
                <w:sz w:val="28"/>
                <w:szCs w:val="28"/>
                <w:lang w:val="en-US"/>
              </w:rPr>
              <w:t>fio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</w:p>
          <w:p w:rsidR="00A01565" w:rsidRPr="002601F5" w:rsidRDefault="00A01565" w:rsidP="00A01565">
            <w:pPr>
              <w:pStyle w:val="aa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A01565" w:rsidRPr="002601F5" w:rsidRDefault="00A01565" w:rsidP="00A01565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Тестовая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программа :</w:t>
            </w:r>
            <w:proofErr w:type="gramEnd"/>
          </w:p>
          <w:p w:rsidR="00A01565" w:rsidRPr="00EE1E72" w:rsidRDefault="00A01565" w:rsidP="004273D2">
            <w:pPr>
              <w:pStyle w:val="ab"/>
              <w:numPr>
                <w:ilvl w:val="0"/>
                <w:numId w:val="21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Ввести несколько объектов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worker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, </w:t>
            </w:r>
            <w:r w:rsidRPr="00EE1E72">
              <w:rPr>
                <w:rFonts w:eastAsiaTheme="minorHAnsi"/>
                <w:sz w:val="28"/>
                <w:szCs w:val="28"/>
                <w:lang w:eastAsia="en-US"/>
              </w:rPr>
              <w:t xml:space="preserve">используя перегруженный оператор </w:t>
            </w:r>
            <w:r w:rsidRPr="00EE1E72">
              <w:rPr>
                <w:sz w:val="28"/>
                <w:szCs w:val="28"/>
              </w:rPr>
              <w:t>&lt;&lt;</w:t>
            </w:r>
          </w:p>
          <w:p w:rsidR="00A01565" w:rsidRPr="002601F5" w:rsidRDefault="00A01565" w:rsidP="004273D2">
            <w:pPr>
              <w:pStyle w:val="ab"/>
              <w:numPr>
                <w:ilvl w:val="0"/>
                <w:numId w:val="21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Вывод данных на терминал, выполнять с помощью перегруженного </w:t>
            </w:r>
            <w:proofErr w:type="gramStart"/>
            <w:r w:rsidRPr="002601F5">
              <w:rPr>
                <w:sz w:val="28"/>
                <w:szCs w:val="28"/>
              </w:rPr>
              <w:t xml:space="preserve">оператора </w:t>
            </w:r>
            <w:r w:rsidRPr="002601F5">
              <w:rPr>
                <w:b/>
                <w:sz w:val="28"/>
                <w:szCs w:val="28"/>
              </w:rPr>
              <w:t>&gt;</w:t>
            </w:r>
            <w:proofErr w:type="gramEnd"/>
            <w:r w:rsidRPr="002601F5">
              <w:rPr>
                <w:b/>
                <w:sz w:val="28"/>
                <w:szCs w:val="28"/>
              </w:rPr>
              <w:t>&gt;</w:t>
            </w:r>
          </w:p>
          <w:p w:rsidR="00A01565" w:rsidRPr="002601F5" w:rsidRDefault="00A01565" w:rsidP="004273D2">
            <w:pPr>
              <w:pStyle w:val="ab"/>
              <w:numPr>
                <w:ilvl w:val="0"/>
                <w:numId w:val="21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Используя перегруженный оператор </w:t>
            </w:r>
            <w:r w:rsidRPr="002601F5">
              <w:rPr>
                <w:b/>
                <w:sz w:val="28"/>
                <w:szCs w:val="28"/>
              </w:rPr>
              <w:t>==</w:t>
            </w:r>
            <w:r w:rsidRPr="002601F5">
              <w:rPr>
                <w:sz w:val="28"/>
                <w:szCs w:val="28"/>
              </w:rPr>
              <w:t xml:space="preserve"> найти работника по заданному с клавиатуры имени и фамилии.</w:t>
            </w:r>
          </w:p>
          <w:p w:rsidR="00A01565" w:rsidRPr="002601F5" w:rsidRDefault="00A01565" w:rsidP="004273D2">
            <w:pPr>
              <w:pStyle w:val="ab"/>
              <w:numPr>
                <w:ilvl w:val="0"/>
                <w:numId w:val="21"/>
              </w:numPr>
              <w:suppressAutoHyphens w:val="0"/>
              <w:spacing w:line="276" w:lineRule="auto"/>
              <w:rPr>
                <w:b/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Найти всех </w:t>
            </w:r>
            <w:r w:rsidR="003F52EE">
              <w:rPr>
                <w:sz w:val="28"/>
                <w:szCs w:val="28"/>
              </w:rPr>
              <w:t>работников</w:t>
            </w:r>
            <w:r w:rsidRPr="002601F5">
              <w:rPr>
                <w:sz w:val="28"/>
                <w:szCs w:val="28"/>
              </w:rPr>
              <w:t xml:space="preserve"> заданно</w:t>
            </w:r>
            <w:r w:rsidR="004B31E5" w:rsidRPr="002601F5">
              <w:rPr>
                <w:sz w:val="28"/>
                <w:szCs w:val="28"/>
              </w:rPr>
              <w:t>го</w:t>
            </w:r>
            <w:r w:rsidRPr="002601F5">
              <w:rPr>
                <w:sz w:val="28"/>
                <w:szCs w:val="28"/>
              </w:rPr>
              <w:t xml:space="preserve"> </w:t>
            </w:r>
            <w:r w:rsidR="004B31E5" w:rsidRPr="002601F5">
              <w:rPr>
                <w:sz w:val="28"/>
                <w:szCs w:val="28"/>
              </w:rPr>
              <w:t>отдела</w:t>
            </w:r>
            <w:r w:rsidRPr="002601F5">
              <w:rPr>
                <w:sz w:val="28"/>
                <w:szCs w:val="28"/>
              </w:rPr>
              <w:t>,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r w:rsidRPr="002601F5">
              <w:rPr>
                <w:noProof/>
                <w:sz w:val="28"/>
                <w:szCs w:val="28"/>
              </w:rPr>
              <w:t>результат поиска запомнить в массиве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r w:rsidR="004B31E5"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worker</w:t>
            </w:r>
            <w:r w:rsidRPr="002601F5">
              <w:rPr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Rez</w:t>
            </w:r>
            <w:proofErr w:type="spellEnd"/>
          </w:p>
          <w:p w:rsidR="00A01565" w:rsidRPr="002601F5" w:rsidRDefault="00A01565" w:rsidP="004273D2">
            <w:pPr>
              <w:pStyle w:val="ab"/>
              <w:numPr>
                <w:ilvl w:val="0"/>
                <w:numId w:val="21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Результаты выводить на экран в табличном виде</w:t>
            </w:r>
          </w:p>
          <w:p w:rsidR="00160232" w:rsidRPr="002601F5" w:rsidRDefault="00160232" w:rsidP="00F30C6B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6F3E37" w:rsidRPr="002601F5" w:rsidRDefault="006F3E37">
      <w:pPr>
        <w:rPr>
          <w:sz w:val="28"/>
          <w:szCs w:val="28"/>
        </w:rPr>
      </w:pPr>
      <w:r w:rsidRPr="002601F5">
        <w:rPr>
          <w:sz w:val="28"/>
          <w:szCs w:val="28"/>
        </w:rPr>
        <w:br w:type="page"/>
      </w:r>
    </w:p>
    <w:tbl>
      <w:tblPr>
        <w:tblStyle w:val="1"/>
        <w:tblW w:w="10173" w:type="dxa"/>
        <w:tblLayout w:type="fixed"/>
        <w:tblLook w:val="04A0" w:firstRow="1" w:lastRow="0" w:firstColumn="1" w:lastColumn="0" w:noHBand="0" w:noVBand="1"/>
      </w:tblPr>
      <w:tblGrid>
        <w:gridCol w:w="959"/>
        <w:gridCol w:w="9214"/>
      </w:tblGrid>
      <w:tr w:rsidR="00160232" w:rsidRPr="002601F5" w:rsidTr="00DF3D21">
        <w:tc>
          <w:tcPr>
            <w:tcW w:w="959" w:type="dxa"/>
          </w:tcPr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160232" w:rsidRDefault="00160232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4</w:t>
            </w:r>
            <w:r w:rsidR="005E5F21">
              <w:rPr>
                <w:rFonts w:eastAsiaTheme="minorHAnsi"/>
                <w:b/>
                <w:sz w:val="28"/>
                <w:szCs w:val="28"/>
                <w:lang w:eastAsia="en-US"/>
              </w:rPr>
              <w:t>,</w:t>
            </w: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14,</w:t>
            </w:r>
          </w:p>
          <w:p w:rsidR="005E5F21" w:rsidRPr="002601F5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24</w:t>
            </w:r>
          </w:p>
        </w:tc>
        <w:tc>
          <w:tcPr>
            <w:tcW w:w="9214" w:type="dxa"/>
          </w:tcPr>
          <w:p w:rsidR="00F85D7C" w:rsidRPr="002601F5" w:rsidRDefault="00160232" w:rsidP="00F85D7C">
            <w:pPr>
              <w:pStyle w:val="aa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85D7C" w:rsidRPr="002601F5">
              <w:rPr>
                <w:rFonts w:ascii="Times New Roman" w:hAnsi="Times New Roman" w:cs="Times New Roman"/>
                <w:b/>
                <w:sz w:val="28"/>
                <w:szCs w:val="28"/>
              </w:rPr>
              <w:t>Тема: Производство (поставщики)</w:t>
            </w:r>
          </w:p>
          <w:p w:rsidR="00F85D7C" w:rsidRPr="002601F5" w:rsidRDefault="00F85D7C" w:rsidP="00F85D7C">
            <w:pPr>
              <w:numPr>
                <w:ilvl w:val="0"/>
                <w:numId w:val="14"/>
              </w:numPr>
              <w:suppressAutoHyphens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="Calibri"/>
                <w:sz w:val="28"/>
                <w:szCs w:val="28"/>
                <w:lang w:eastAsia="en-US"/>
              </w:rPr>
              <w:t>Создать класс</w:t>
            </w:r>
            <w:r w:rsidRPr="002601F5">
              <w:rPr>
                <w:rFonts w:eastAsia="Calibri"/>
                <w:b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rFonts w:eastAsia="Calibri"/>
                <w:b/>
                <w:sz w:val="28"/>
                <w:szCs w:val="28"/>
                <w:lang w:val="en-US" w:eastAsia="en-US"/>
              </w:rPr>
              <w:t>date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 для встраивания в другие классы:</w:t>
            </w:r>
          </w:p>
          <w:p w:rsidR="00F85D7C" w:rsidRPr="00B507F9" w:rsidRDefault="00F85D7C" w:rsidP="00F85D7C">
            <w:pPr>
              <w:pStyle w:val="aa"/>
              <w:spacing w:line="276" w:lineRule="auto"/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B507F9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lang w:val="en-US" w:eastAsia="ar-SA"/>
              </w:rPr>
              <w:t xml:space="preserve">int </w:t>
            </w:r>
            <w:proofErr w:type="gramStart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day;   </w:t>
            </w:r>
            <w:proofErr w:type="gramEnd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 xml:space="preserve"> </w:t>
            </w:r>
            <w:r w:rsidRPr="00B507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B507F9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  <w:t xml:space="preserve">//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день</w:t>
            </w:r>
          </w:p>
          <w:p w:rsidR="00F85D7C" w:rsidRPr="002601F5" w:rsidRDefault="00F85D7C" w:rsidP="00F85D7C">
            <w:pPr>
              <w:pStyle w:val="aa"/>
              <w:spacing w:line="276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01F5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char</w:t>
            </w:r>
            <w:proofErr w:type="gramStart"/>
            <w:r w:rsidRPr="002601F5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* 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month</w:t>
            </w:r>
            <w:proofErr w:type="gramEnd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 </w:t>
            </w:r>
            <w:r w:rsidRPr="00B507F9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  <w:t xml:space="preserve">//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месяц</w:t>
            </w:r>
          </w:p>
          <w:p w:rsidR="00F85D7C" w:rsidRPr="002601F5" w:rsidRDefault="00F85D7C" w:rsidP="00F85D7C">
            <w:pPr>
              <w:pStyle w:val="aa"/>
              <w:spacing w:line="276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01F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lang w:eastAsia="ar-SA"/>
              </w:rPr>
              <w:t xml:space="preserve">int </w:t>
            </w:r>
            <w:proofErr w:type="gramStart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year;  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gramEnd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// год</w:t>
            </w:r>
          </w:p>
          <w:p w:rsidR="00F85D7C" w:rsidRPr="002601F5" w:rsidRDefault="00F85D7C" w:rsidP="00F85D7C">
            <w:p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val="en-US" w:eastAsia="en-US"/>
              </w:rPr>
            </w:pPr>
          </w:p>
          <w:p w:rsidR="00F85D7C" w:rsidRPr="002601F5" w:rsidRDefault="00F85D7C" w:rsidP="00F85D7C">
            <w:pPr>
              <w:numPr>
                <w:ilvl w:val="0"/>
                <w:numId w:val="14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класс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supplier</w:t>
            </w:r>
            <w:proofErr w:type="spellEnd"/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(поставщик) со следующими элементами:</w:t>
            </w:r>
          </w:p>
          <w:p w:rsidR="00F85D7C" w:rsidRPr="002601F5" w:rsidRDefault="00F85D7C" w:rsidP="00F85D7C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данные-члены класса:</w:t>
            </w:r>
          </w:p>
          <w:p w:rsidR="00F85D7C" w:rsidRPr="002601F5" w:rsidRDefault="00F85D7C" w:rsidP="00F85D7C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noProof/>
                <w:color w:val="0000FF"/>
                <w:sz w:val="28"/>
                <w:szCs w:val="28"/>
              </w:rPr>
              <w:t>char</w:t>
            </w:r>
            <w:r w:rsidRPr="002601F5">
              <w:rPr>
                <w:noProof/>
                <w:sz w:val="28"/>
                <w:szCs w:val="28"/>
              </w:rPr>
              <w:t>* firma;</w:t>
            </w:r>
            <w:r w:rsidRPr="002601F5">
              <w:rPr>
                <w:noProof/>
                <w:sz w:val="28"/>
                <w:szCs w:val="28"/>
              </w:rPr>
              <w:tab/>
            </w:r>
            <w:r w:rsidRPr="002601F5">
              <w:rPr>
                <w:noProof/>
                <w:sz w:val="28"/>
                <w:szCs w:val="28"/>
              </w:rPr>
              <w:tab/>
              <w:t xml:space="preserve">      </w:t>
            </w:r>
            <w:r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noProof/>
                <w:color w:val="008000"/>
                <w:sz w:val="28"/>
                <w:szCs w:val="28"/>
              </w:rPr>
              <w:t>// название фирмы поставщика</w:t>
            </w:r>
          </w:p>
          <w:p w:rsidR="00F85D7C" w:rsidRPr="00272EA9" w:rsidRDefault="00F85D7C" w:rsidP="00F85D7C">
            <w:pPr>
              <w:pStyle w:val="aa"/>
              <w:spacing w:line="276" w:lineRule="auto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</w:pPr>
            <w:r w:rsidRPr="002601F5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 xml:space="preserve">double </w:t>
            </w:r>
            <w:r w:rsidRPr="002601F5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raw_ material    </w:t>
            </w:r>
            <w:r w:rsidRPr="00272EA9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  <w:t xml:space="preserve">//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сумма</w:t>
            </w:r>
            <w:r w:rsidRPr="00272EA9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  <w:t xml:space="preserve">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поставки</w:t>
            </w:r>
            <w:r w:rsidRPr="00272EA9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  <w:t xml:space="preserve">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сырья</w:t>
            </w:r>
          </w:p>
          <w:p w:rsidR="00F85D7C" w:rsidRPr="002601F5" w:rsidRDefault="00F85D7C" w:rsidP="00F85D7C">
            <w:pPr>
              <w:suppressAutoHyphens w:val="0"/>
              <w:autoSpaceDE w:val="0"/>
              <w:autoSpaceDN w:val="0"/>
              <w:adjustRightInd w:val="0"/>
              <w:spacing w:after="200" w:line="276" w:lineRule="auto"/>
              <w:contextualSpacing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rFonts w:eastAsiaTheme="minorHAnsi"/>
                <w:noProof/>
                <w:sz w:val="28"/>
                <w:szCs w:val="28"/>
                <w:lang w:eastAsia="en-US"/>
              </w:rPr>
              <w:t xml:space="preserve">date delivery_date       </w:t>
            </w:r>
            <w:r>
              <w:rPr>
                <w:rFonts w:eastAsiaTheme="minorHAnsi"/>
                <w:noProof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noProof/>
                <w:color w:val="008000"/>
                <w:sz w:val="28"/>
                <w:szCs w:val="28"/>
              </w:rPr>
              <w:t>// дата поставки сырья (встроенный объект класса date)</w:t>
            </w:r>
          </w:p>
          <w:p w:rsidR="00F85D7C" w:rsidRPr="002601F5" w:rsidRDefault="00F85D7C" w:rsidP="00F85D7C">
            <w:pPr>
              <w:suppressAutoHyphens w:val="0"/>
              <w:autoSpaceDE w:val="0"/>
              <w:autoSpaceDN w:val="0"/>
              <w:adjustRightInd w:val="0"/>
              <w:spacing w:after="200" w:line="276" w:lineRule="auto"/>
              <w:contextualSpacing/>
              <w:rPr>
                <w:sz w:val="28"/>
                <w:szCs w:val="28"/>
              </w:rPr>
            </w:pPr>
            <w:r w:rsidRPr="00AE6BA8">
              <w:rPr>
                <w:rFonts w:eastAsiaTheme="minorHAnsi"/>
                <w:noProof/>
                <w:color w:val="0000FF"/>
                <w:sz w:val="28"/>
                <w:szCs w:val="28"/>
                <w:lang w:val="en-US" w:eastAsia="en-US"/>
              </w:rPr>
              <w:t>double</w:t>
            </w:r>
            <w:r w:rsidRPr="002601F5">
              <w:rPr>
                <w:rFonts w:eastAsiaTheme="minorHAnsi"/>
                <w:noProof/>
                <w:sz w:val="28"/>
                <w:szCs w:val="28"/>
                <w:lang w:eastAsia="en-US"/>
              </w:rPr>
              <w:t xml:space="preserve"> payment;</w:t>
            </w:r>
            <w:r w:rsidRPr="002601F5">
              <w:rPr>
                <w:bCs/>
                <w:noProof/>
                <w:sz w:val="28"/>
                <w:szCs w:val="28"/>
              </w:rPr>
              <w:t xml:space="preserve"> </w:t>
            </w:r>
            <w:r w:rsidRPr="002601F5">
              <w:rPr>
                <w:noProof/>
                <w:sz w:val="28"/>
                <w:szCs w:val="28"/>
              </w:rPr>
              <w:t xml:space="preserve">           </w:t>
            </w:r>
            <w:r w:rsidRPr="002601F5">
              <w:rPr>
                <w:noProof/>
                <w:color w:val="008000"/>
                <w:sz w:val="28"/>
                <w:szCs w:val="28"/>
              </w:rPr>
              <w:t>// оплата сырья</w:t>
            </w:r>
          </w:p>
          <w:p w:rsidR="00F85D7C" w:rsidRPr="002601F5" w:rsidRDefault="00F85D7C" w:rsidP="00F85D7C">
            <w:pPr>
              <w:suppressAutoHyphens w:val="0"/>
              <w:spacing w:line="276" w:lineRule="auto"/>
              <w:rPr>
                <w:rFonts w:eastAsiaTheme="minorHAnsi"/>
                <w:noProof/>
                <w:color w:val="0000FF"/>
                <w:sz w:val="28"/>
                <w:szCs w:val="28"/>
                <w:lang w:eastAsia="en-US"/>
              </w:rPr>
            </w:pPr>
          </w:p>
          <w:p w:rsidR="00F85D7C" w:rsidRPr="002601F5" w:rsidRDefault="00F85D7C" w:rsidP="00F85D7C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функции-члены класса</w:t>
            </w:r>
          </w:p>
          <w:p w:rsidR="00F85D7C" w:rsidRPr="002601F5" w:rsidRDefault="00F85D7C" w:rsidP="00F85D7C">
            <w:pPr>
              <w:pStyle w:val="ab"/>
              <w:numPr>
                <w:ilvl w:val="0"/>
                <w:numId w:val="14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обязательные функции, указанные в общих требованиях </w:t>
            </w:r>
          </w:p>
          <w:p w:rsidR="00F85D7C" w:rsidRPr="002601F5" w:rsidRDefault="00F85D7C" w:rsidP="00F85D7C">
            <w:pPr>
              <w:pStyle w:val="ab"/>
              <w:numPr>
                <w:ilvl w:val="0"/>
                <w:numId w:val="14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функции для данного варианта: </w:t>
            </w:r>
          </w:p>
          <w:p w:rsidR="00F85D7C" w:rsidRPr="00986FFF" w:rsidRDefault="00F85D7C" w:rsidP="00F85D7C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>Найти поставщиков, которые получили не полную оплату за сырье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(сумма поставки больше суммы оплаты), вернуть указатель на массив результатов</w:t>
            </w:r>
            <w:r w:rsidRPr="00986FFF">
              <w:rPr>
                <w:sz w:val="28"/>
                <w:szCs w:val="28"/>
              </w:rPr>
              <w:t xml:space="preserve"> </w:t>
            </w:r>
          </w:p>
          <w:p w:rsidR="00F85D7C" w:rsidRPr="002601F5" w:rsidRDefault="00F85D7C" w:rsidP="00F85D7C">
            <w:pPr>
              <w:pStyle w:val="ab"/>
              <w:numPr>
                <w:ilvl w:val="0"/>
                <w:numId w:val="14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Перегрузить операторы</w:t>
            </w:r>
          </w:p>
          <w:p w:rsidR="00F85D7C" w:rsidRPr="002601F5" w:rsidRDefault="00F85D7C" w:rsidP="00F85D7C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&lt;&lt;</w:t>
            </w:r>
            <w:r w:rsidRPr="002601F5">
              <w:rPr>
                <w:sz w:val="28"/>
                <w:szCs w:val="28"/>
              </w:rPr>
              <w:t xml:space="preserve">  </w:t>
            </w:r>
            <w:proofErr w:type="gramEnd"/>
            <w:r w:rsidRPr="002601F5">
              <w:rPr>
                <w:sz w:val="28"/>
                <w:szCs w:val="28"/>
              </w:rPr>
              <w:t xml:space="preserve"> вывод объекта класса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supplier</w:t>
            </w:r>
            <w:proofErr w:type="spellEnd"/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sz w:val="28"/>
                <w:szCs w:val="28"/>
              </w:rPr>
              <w:t xml:space="preserve"> в выходной поток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cout</w:t>
            </w:r>
            <w:proofErr w:type="spellEnd"/>
            <w:r w:rsidRPr="002601F5">
              <w:rPr>
                <w:sz w:val="28"/>
                <w:szCs w:val="28"/>
              </w:rPr>
              <w:t xml:space="preserve"> (на терминал)  </w:t>
            </w:r>
          </w:p>
          <w:p w:rsidR="00F85D7C" w:rsidRPr="002601F5" w:rsidRDefault="00F85D7C" w:rsidP="00F85D7C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&gt;&gt;</w:t>
            </w:r>
            <w:r w:rsidRPr="002601F5">
              <w:rPr>
                <w:sz w:val="28"/>
                <w:szCs w:val="28"/>
              </w:rPr>
              <w:t xml:space="preserve">   </w:t>
            </w:r>
            <w:proofErr w:type="gramEnd"/>
            <w:r w:rsidRPr="002601F5">
              <w:rPr>
                <w:sz w:val="28"/>
                <w:szCs w:val="28"/>
              </w:rPr>
              <w:t xml:space="preserve">ввод объекта класса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supplier</w:t>
            </w:r>
            <w:proofErr w:type="spellEnd"/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sz w:val="28"/>
                <w:szCs w:val="28"/>
              </w:rPr>
              <w:t>из входного потока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cin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</w:p>
          <w:p w:rsidR="00F85D7C" w:rsidRPr="002601F5" w:rsidRDefault="00F85D7C" w:rsidP="00F85D7C">
            <w:pPr>
              <w:pStyle w:val="ab"/>
              <w:spacing w:line="276" w:lineRule="auto"/>
              <w:ind w:left="996"/>
              <w:rPr>
                <w:rFonts w:eastAsia="Calibri"/>
                <w:sz w:val="28"/>
                <w:szCs w:val="28"/>
                <w:lang w:eastAsia="en-US"/>
              </w:rPr>
            </w:pPr>
            <w:r w:rsidRPr="002601F5">
              <w:rPr>
                <w:sz w:val="28"/>
                <w:szCs w:val="28"/>
              </w:rPr>
              <w:t>(</w:t>
            </w:r>
            <w:r w:rsidRPr="002601F5">
              <w:rPr>
                <w:sz w:val="28"/>
                <w:szCs w:val="28"/>
                <w:lang w:val="en-US"/>
              </w:rPr>
              <w:t>c</w:t>
            </w:r>
            <w:r w:rsidRPr="002601F5">
              <w:rPr>
                <w:sz w:val="28"/>
                <w:szCs w:val="28"/>
              </w:rPr>
              <w:t xml:space="preserve"> клавиатуры).  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Добавить обработку всевозможных ошибок при вводе с клавиатуры информации </w:t>
            </w:r>
            <w:proofErr w:type="gramStart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класса 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supplier</w:t>
            </w:r>
            <w:proofErr w:type="spellEnd"/>
            <w:proofErr w:type="gramEnd"/>
            <w:r w:rsidRPr="002601F5">
              <w:rPr>
                <w:rFonts w:eastAsia="Calibri"/>
                <w:sz w:val="28"/>
                <w:szCs w:val="28"/>
                <w:lang w:eastAsia="en-US"/>
              </w:rPr>
              <w:t>.</w:t>
            </w:r>
          </w:p>
          <w:p w:rsidR="00F85D7C" w:rsidRPr="002601F5" w:rsidRDefault="00F85D7C" w:rsidP="00F85D7C">
            <w:pPr>
              <w:suppressAutoHyphens w:val="0"/>
              <w:spacing w:after="200"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    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&gt;  </w:t>
            </w: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</w:t>
            </w:r>
            <w:proofErr w:type="gramEnd"/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сравнение объекта класса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supplier</w:t>
            </w:r>
            <w:proofErr w:type="spellEnd"/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с объектом класса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date</w:t>
            </w:r>
            <w:proofErr w:type="spellEnd"/>
          </w:p>
          <w:p w:rsidR="00F85D7C" w:rsidRPr="002601F5" w:rsidRDefault="00F85D7C" w:rsidP="00F85D7C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Тестовая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программа :</w:t>
            </w:r>
            <w:proofErr w:type="gramEnd"/>
          </w:p>
          <w:p w:rsidR="00F85D7C" w:rsidRPr="002601F5" w:rsidRDefault="00F85D7C" w:rsidP="00F85D7C">
            <w:pPr>
              <w:pStyle w:val="ab"/>
              <w:numPr>
                <w:ilvl w:val="0"/>
                <w:numId w:val="15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Ввести несколько объектов класса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supplier</w:t>
            </w:r>
            <w:proofErr w:type="spellEnd"/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, используя перегруженный оператор </w:t>
            </w:r>
            <w:r w:rsidRPr="002601F5">
              <w:rPr>
                <w:b/>
                <w:sz w:val="28"/>
                <w:szCs w:val="28"/>
              </w:rPr>
              <w:t>&lt;&lt;</w:t>
            </w:r>
          </w:p>
          <w:p w:rsidR="00F85D7C" w:rsidRPr="002601F5" w:rsidRDefault="00F85D7C" w:rsidP="00F85D7C">
            <w:pPr>
              <w:pStyle w:val="ab"/>
              <w:numPr>
                <w:ilvl w:val="0"/>
                <w:numId w:val="15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Вывод данных на терминал, выполнять с помощью перегруженного </w:t>
            </w:r>
            <w:proofErr w:type="gramStart"/>
            <w:r w:rsidRPr="002601F5">
              <w:rPr>
                <w:sz w:val="28"/>
                <w:szCs w:val="28"/>
              </w:rPr>
              <w:t xml:space="preserve">оператора </w:t>
            </w:r>
            <w:r w:rsidRPr="002601F5">
              <w:rPr>
                <w:b/>
                <w:sz w:val="28"/>
                <w:szCs w:val="28"/>
              </w:rPr>
              <w:t>&gt;</w:t>
            </w:r>
            <w:proofErr w:type="gramEnd"/>
            <w:r w:rsidRPr="002601F5">
              <w:rPr>
                <w:b/>
                <w:sz w:val="28"/>
                <w:szCs w:val="28"/>
              </w:rPr>
              <w:t>&gt;</w:t>
            </w:r>
          </w:p>
          <w:p w:rsidR="00F85D7C" w:rsidRPr="002601F5" w:rsidRDefault="00F85D7C" w:rsidP="00F85D7C">
            <w:pPr>
              <w:pStyle w:val="ab"/>
              <w:numPr>
                <w:ilvl w:val="0"/>
                <w:numId w:val="15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Найти поставщиков, которые получили не полную оплату за сырье </w:t>
            </w:r>
          </w:p>
          <w:p w:rsidR="00F85D7C" w:rsidRPr="002601F5" w:rsidRDefault="00F85D7C" w:rsidP="00F85D7C">
            <w:pPr>
              <w:pStyle w:val="ab"/>
              <w:numPr>
                <w:ilvl w:val="0"/>
                <w:numId w:val="15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Используя перегруженный </w:t>
            </w:r>
            <w:proofErr w:type="gramStart"/>
            <w:r w:rsidRPr="002601F5">
              <w:rPr>
                <w:sz w:val="28"/>
                <w:szCs w:val="28"/>
              </w:rPr>
              <w:t>оператор &gt;</w:t>
            </w:r>
            <w:proofErr w:type="gramEnd"/>
            <w:r w:rsidRPr="002601F5">
              <w:rPr>
                <w:sz w:val="28"/>
                <w:szCs w:val="28"/>
              </w:rPr>
              <w:t xml:space="preserve"> найти позиции с датой поставки позже заданной, </w:t>
            </w:r>
            <w:r w:rsidRPr="002601F5">
              <w:rPr>
                <w:noProof/>
                <w:sz w:val="28"/>
                <w:szCs w:val="28"/>
              </w:rPr>
              <w:t>результат поиска запомнить в массиве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supplier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Rez</w:t>
            </w:r>
            <w:proofErr w:type="spellEnd"/>
          </w:p>
          <w:p w:rsidR="00F85D7C" w:rsidRPr="002601F5" w:rsidRDefault="00F85D7C" w:rsidP="00F85D7C">
            <w:pPr>
              <w:pStyle w:val="ab"/>
              <w:numPr>
                <w:ilvl w:val="0"/>
                <w:numId w:val="15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sz w:val="28"/>
                <w:szCs w:val="28"/>
              </w:rPr>
              <w:t>Результаты выводить на экран в табличном виде</w:t>
            </w:r>
          </w:p>
          <w:p w:rsidR="00160232" w:rsidRPr="002601F5" w:rsidRDefault="00160232" w:rsidP="00F85D7C">
            <w:pPr>
              <w:pStyle w:val="aa"/>
              <w:spacing w:line="276" w:lineRule="auto"/>
              <w:rPr>
                <w:sz w:val="28"/>
                <w:szCs w:val="28"/>
              </w:rPr>
            </w:pPr>
          </w:p>
        </w:tc>
      </w:tr>
    </w:tbl>
    <w:p w:rsidR="00217182" w:rsidRPr="002601F5" w:rsidRDefault="00217182">
      <w:pPr>
        <w:rPr>
          <w:sz w:val="28"/>
          <w:szCs w:val="28"/>
        </w:rPr>
      </w:pPr>
      <w:r w:rsidRPr="002601F5">
        <w:rPr>
          <w:sz w:val="28"/>
          <w:szCs w:val="28"/>
        </w:rPr>
        <w:br w:type="page"/>
      </w:r>
    </w:p>
    <w:tbl>
      <w:tblPr>
        <w:tblStyle w:val="1"/>
        <w:tblW w:w="10173" w:type="dxa"/>
        <w:tblLayout w:type="fixed"/>
        <w:tblLook w:val="04A0" w:firstRow="1" w:lastRow="0" w:firstColumn="1" w:lastColumn="0" w:noHBand="0" w:noVBand="1"/>
      </w:tblPr>
      <w:tblGrid>
        <w:gridCol w:w="959"/>
        <w:gridCol w:w="9214"/>
      </w:tblGrid>
      <w:tr w:rsidR="00160232" w:rsidRPr="002601F5" w:rsidTr="00DF3D21">
        <w:tc>
          <w:tcPr>
            <w:tcW w:w="959" w:type="dxa"/>
          </w:tcPr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160232" w:rsidRDefault="00160232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5</w:t>
            </w:r>
            <w:r w:rsidR="005E5F21">
              <w:rPr>
                <w:rFonts w:eastAsiaTheme="minorHAnsi"/>
                <w:b/>
                <w:sz w:val="28"/>
                <w:szCs w:val="28"/>
                <w:lang w:eastAsia="en-US"/>
              </w:rPr>
              <w:t>,</w:t>
            </w: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15,</w:t>
            </w:r>
          </w:p>
          <w:p w:rsidR="005E5F21" w:rsidRPr="002601F5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25</w:t>
            </w:r>
          </w:p>
        </w:tc>
        <w:tc>
          <w:tcPr>
            <w:tcW w:w="9214" w:type="dxa"/>
          </w:tcPr>
          <w:p w:rsidR="00217182" w:rsidRPr="002601F5" w:rsidRDefault="00217182" w:rsidP="00217182">
            <w:pPr>
              <w:pStyle w:val="aa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b/>
                <w:sz w:val="28"/>
                <w:szCs w:val="28"/>
              </w:rPr>
              <w:t>Тема: Преподаватель</w:t>
            </w:r>
          </w:p>
          <w:p w:rsidR="00912EC7" w:rsidRPr="002601F5" w:rsidRDefault="00912EC7" w:rsidP="004273D2">
            <w:pPr>
              <w:numPr>
                <w:ilvl w:val="0"/>
                <w:numId w:val="22"/>
              </w:numPr>
              <w:suppressAutoHyphens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="Calibri"/>
                <w:sz w:val="28"/>
                <w:szCs w:val="28"/>
                <w:lang w:eastAsia="en-US"/>
              </w:rPr>
              <w:t>Создать класс</w:t>
            </w:r>
            <w:r w:rsidRPr="002601F5">
              <w:rPr>
                <w:rFonts w:eastAsia="Calibri"/>
                <w:b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rFonts w:eastAsia="Calibri"/>
                <w:b/>
                <w:sz w:val="28"/>
                <w:szCs w:val="28"/>
                <w:lang w:val="en-US" w:eastAsia="en-US"/>
              </w:rPr>
              <w:t>date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 для встраивания в другие классы:</w:t>
            </w:r>
          </w:p>
          <w:p w:rsidR="00912EC7" w:rsidRPr="002601F5" w:rsidRDefault="00912EC7" w:rsidP="00912EC7">
            <w:pPr>
              <w:pStyle w:val="aa"/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01F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lang w:eastAsia="ar-SA"/>
              </w:rPr>
              <w:t xml:space="preserve">         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lang w:val="en-US" w:eastAsia="ar-SA"/>
              </w:rPr>
              <w:t>int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day;   </w:t>
            </w:r>
            <w:proofErr w:type="gramEnd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 xml:space="preserve">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  <w:t xml:space="preserve">//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день</w:t>
            </w:r>
          </w:p>
          <w:p w:rsidR="00912EC7" w:rsidRPr="002601F5" w:rsidRDefault="00912EC7" w:rsidP="00912EC7">
            <w:pPr>
              <w:pStyle w:val="aa"/>
              <w:spacing w:line="276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01F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lang w:val="en-US" w:eastAsia="ar-SA"/>
              </w:rPr>
              <w:t xml:space="preserve">char* </w:t>
            </w:r>
            <w:proofErr w:type="gramStart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month; 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  <w:t>/</w:t>
            </w:r>
            <w:proofErr w:type="gramEnd"/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  <w:t xml:space="preserve">/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месяц</w:t>
            </w:r>
          </w:p>
          <w:p w:rsidR="00912EC7" w:rsidRPr="002601F5" w:rsidRDefault="00912EC7" w:rsidP="00912EC7">
            <w:pPr>
              <w:pStyle w:val="aa"/>
              <w:spacing w:line="276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601F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lang w:val="en-US" w:eastAsia="ar-SA"/>
              </w:rPr>
              <w:t>int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year;  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</w:r>
            <w:proofErr w:type="gramEnd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  <w:t xml:space="preserve">//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год</w:t>
            </w:r>
          </w:p>
          <w:p w:rsidR="00912EC7" w:rsidRPr="002601F5" w:rsidRDefault="00912EC7" w:rsidP="004273D2">
            <w:pPr>
              <w:numPr>
                <w:ilvl w:val="0"/>
                <w:numId w:val="22"/>
              </w:numPr>
              <w:suppressAutoHyphens w:val="0"/>
              <w:rPr>
                <w:b/>
                <w:sz w:val="28"/>
                <w:szCs w:val="28"/>
              </w:rPr>
            </w:pPr>
            <w:r w:rsidRPr="002601F5">
              <w:rPr>
                <w:rFonts w:eastAsia="Calibri"/>
                <w:sz w:val="28"/>
                <w:szCs w:val="28"/>
                <w:lang w:eastAsia="en-US"/>
              </w:rPr>
              <w:t>Создать класс</w:t>
            </w:r>
            <w:r w:rsidRPr="002601F5">
              <w:rPr>
                <w:rFonts w:eastAsia="Calibri"/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2601F5">
              <w:rPr>
                <w:rFonts w:eastAsia="Calibri"/>
                <w:b/>
                <w:sz w:val="28"/>
                <w:szCs w:val="28"/>
                <w:lang w:val="en-US" w:eastAsia="en-US"/>
              </w:rPr>
              <w:t>fio</w:t>
            </w:r>
            <w:proofErr w:type="spellEnd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 две строки (фамилия, имя) для встраивания в другие классы</w:t>
            </w:r>
          </w:p>
          <w:p w:rsidR="00217182" w:rsidRPr="002601F5" w:rsidRDefault="00217182" w:rsidP="004273D2">
            <w:pPr>
              <w:numPr>
                <w:ilvl w:val="0"/>
                <w:numId w:val="22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класс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prepod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со следующими элементами:</w:t>
            </w:r>
          </w:p>
          <w:p w:rsidR="00217182" w:rsidRPr="002601F5" w:rsidRDefault="00217182" w:rsidP="00217182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данные-члены класса:</w:t>
            </w:r>
          </w:p>
          <w:p w:rsidR="00912EC7" w:rsidRPr="002601F5" w:rsidRDefault="00912EC7" w:rsidP="00912EC7">
            <w:pPr>
              <w:autoSpaceDE w:val="0"/>
              <w:autoSpaceDN w:val="0"/>
              <w:adjustRightInd w:val="0"/>
              <w:rPr>
                <w:noProof/>
                <w:sz w:val="28"/>
                <w:szCs w:val="28"/>
              </w:rPr>
            </w:pPr>
            <w:r w:rsidRPr="002601F5">
              <w:rPr>
                <w:noProof/>
                <w:sz w:val="28"/>
                <w:szCs w:val="28"/>
                <w:lang w:val="en-US"/>
              </w:rPr>
              <w:t>fio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noProof/>
                <w:sz w:val="28"/>
                <w:szCs w:val="28"/>
                <w:lang w:val="en-US"/>
              </w:rPr>
              <w:t>man</w:t>
            </w:r>
            <w:r w:rsidRPr="002601F5">
              <w:rPr>
                <w:noProof/>
                <w:sz w:val="28"/>
                <w:szCs w:val="28"/>
              </w:rPr>
              <w:t xml:space="preserve">                 </w:t>
            </w:r>
            <w:r w:rsidRPr="002601F5">
              <w:rPr>
                <w:noProof/>
                <w:color w:val="008000"/>
                <w:sz w:val="28"/>
                <w:szCs w:val="28"/>
              </w:rPr>
              <w:t>// преподаватель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noProof/>
                <w:color w:val="008000"/>
                <w:sz w:val="28"/>
                <w:szCs w:val="28"/>
              </w:rPr>
              <w:t xml:space="preserve">(встроенный объект класса </w:t>
            </w:r>
            <w:r w:rsidRPr="002601F5">
              <w:rPr>
                <w:noProof/>
                <w:color w:val="008000"/>
                <w:sz w:val="28"/>
                <w:szCs w:val="28"/>
                <w:lang w:val="en-US"/>
              </w:rPr>
              <w:t>fio</w:t>
            </w:r>
            <w:r w:rsidRPr="002601F5">
              <w:rPr>
                <w:noProof/>
                <w:color w:val="008000"/>
                <w:sz w:val="28"/>
                <w:szCs w:val="28"/>
              </w:rPr>
              <w:t>)</w:t>
            </w:r>
          </w:p>
          <w:p w:rsidR="00CA4581" w:rsidRDefault="00217182" w:rsidP="00217182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noProof/>
                <w:color w:val="0000FF"/>
                <w:sz w:val="28"/>
                <w:szCs w:val="28"/>
                <w:lang w:val="en-US"/>
              </w:rPr>
              <w:t>int</w:t>
            </w:r>
            <w:r w:rsidRPr="002601F5">
              <w:rPr>
                <w:bCs/>
                <w:noProof/>
                <w:sz w:val="28"/>
                <w:szCs w:val="28"/>
              </w:rPr>
              <w:t xml:space="preserve"> </w:t>
            </w:r>
            <w:r w:rsidRPr="002601F5">
              <w:rPr>
                <w:bCs/>
                <w:noProof/>
                <w:sz w:val="28"/>
                <w:szCs w:val="28"/>
                <w:lang w:val="en-US"/>
              </w:rPr>
              <w:t>status</w:t>
            </w:r>
            <w:r w:rsidRPr="002601F5">
              <w:rPr>
                <w:bCs/>
                <w:noProof/>
                <w:sz w:val="28"/>
                <w:szCs w:val="28"/>
              </w:rPr>
              <w:t xml:space="preserve">; </w:t>
            </w:r>
            <w:r w:rsidR="006D7CC4">
              <w:rPr>
                <w:noProof/>
                <w:sz w:val="28"/>
                <w:szCs w:val="28"/>
              </w:rPr>
              <w:t xml:space="preserve">             </w:t>
            </w:r>
            <w:r w:rsidRPr="002601F5">
              <w:rPr>
                <w:noProof/>
                <w:color w:val="008000"/>
                <w:sz w:val="28"/>
                <w:szCs w:val="28"/>
              </w:rPr>
              <w:t xml:space="preserve">//ученое звание( 1- преподаватель, 2- доцент, </w:t>
            </w:r>
          </w:p>
          <w:p w:rsidR="00217182" w:rsidRPr="002601F5" w:rsidRDefault="00CA4581" w:rsidP="00217182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</w:rPr>
            </w:pPr>
            <w:r>
              <w:rPr>
                <w:noProof/>
                <w:color w:val="008000"/>
                <w:sz w:val="28"/>
                <w:szCs w:val="28"/>
              </w:rPr>
              <w:t xml:space="preserve">                               </w:t>
            </w:r>
            <w:r w:rsidR="00217182" w:rsidRPr="002601F5">
              <w:rPr>
                <w:noProof/>
                <w:color w:val="008000"/>
                <w:sz w:val="28"/>
                <w:szCs w:val="28"/>
              </w:rPr>
              <w:t>3-</w:t>
            </w:r>
            <w:r>
              <w:rPr>
                <w:noProof/>
                <w:color w:val="008000"/>
                <w:sz w:val="28"/>
                <w:szCs w:val="28"/>
              </w:rPr>
              <w:t xml:space="preserve"> </w:t>
            </w:r>
            <w:r w:rsidR="00912EC7" w:rsidRPr="002601F5">
              <w:rPr>
                <w:noProof/>
                <w:color w:val="008000"/>
                <w:sz w:val="28"/>
                <w:szCs w:val="28"/>
              </w:rPr>
              <w:t>профессор</w:t>
            </w:r>
            <w:r w:rsidR="00217182" w:rsidRPr="002601F5">
              <w:rPr>
                <w:noProof/>
                <w:color w:val="008000"/>
                <w:sz w:val="28"/>
                <w:szCs w:val="28"/>
              </w:rPr>
              <w:t>)</w:t>
            </w:r>
          </w:p>
          <w:p w:rsidR="00217182" w:rsidRPr="002601F5" w:rsidRDefault="00217182" w:rsidP="00912EC7">
            <w:pPr>
              <w:suppressAutoHyphens w:val="0"/>
              <w:spacing w:line="276" w:lineRule="auto"/>
              <w:rPr>
                <w:rFonts w:eastAsiaTheme="minorHAnsi"/>
                <w:noProof/>
                <w:color w:val="008000"/>
                <w:sz w:val="28"/>
                <w:szCs w:val="28"/>
                <w:lang w:eastAsia="en-US"/>
              </w:rPr>
            </w:pPr>
            <w:r w:rsidRPr="00217182">
              <w:rPr>
                <w:rFonts w:eastAsiaTheme="minorHAnsi"/>
                <w:bCs/>
                <w:noProof/>
                <w:sz w:val="28"/>
                <w:szCs w:val="28"/>
              </w:rPr>
              <w:t>date start_date</w:t>
            </w:r>
            <w:r w:rsidRPr="00217182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 </w:t>
            </w:r>
            <w:r w:rsidR="00912EC7"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</w:t>
            </w:r>
            <w:r w:rsidR="006D7CC4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  </w:t>
            </w:r>
            <w:r w:rsidRPr="00217182">
              <w:rPr>
                <w:rFonts w:eastAsiaTheme="minorHAnsi"/>
                <w:noProof/>
                <w:color w:val="008000"/>
                <w:sz w:val="28"/>
                <w:szCs w:val="28"/>
                <w:lang w:eastAsia="en-US"/>
              </w:rPr>
              <w:t xml:space="preserve">// дата поступления на работу </w:t>
            </w:r>
            <w:r w:rsidRPr="002601F5">
              <w:rPr>
                <w:rFonts w:eastAsiaTheme="minorHAnsi"/>
                <w:noProof/>
                <w:color w:val="008000"/>
                <w:sz w:val="28"/>
                <w:szCs w:val="28"/>
                <w:lang w:eastAsia="en-US"/>
              </w:rPr>
              <w:t>(встроенный объект класса</w:t>
            </w:r>
          </w:p>
          <w:p w:rsidR="00217182" w:rsidRPr="00217182" w:rsidRDefault="00217182" w:rsidP="00912EC7">
            <w:pPr>
              <w:suppressAutoHyphens w:val="0"/>
              <w:spacing w:line="276" w:lineRule="auto"/>
              <w:rPr>
                <w:rFonts w:eastAsiaTheme="minorHAnsi"/>
                <w:noProof/>
                <w:color w:val="008000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noProof/>
                <w:color w:val="008000"/>
                <w:sz w:val="28"/>
                <w:szCs w:val="28"/>
                <w:lang w:eastAsia="en-US"/>
              </w:rPr>
              <w:t xml:space="preserve">                            </w:t>
            </w:r>
            <w:r w:rsidR="006D7CC4">
              <w:rPr>
                <w:rFonts w:eastAsiaTheme="minorHAnsi"/>
                <w:noProof/>
                <w:color w:val="008000"/>
                <w:sz w:val="28"/>
                <w:szCs w:val="28"/>
                <w:lang w:eastAsia="en-US"/>
              </w:rPr>
              <w:t xml:space="preserve">     </w:t>
            </w:r>
            <w:r w:rsidRPr="00217182">
              <w:rPr>
                <w:rFonts w:eastAsiaTheme="minorHAnsi"/>
                <w:noProof/>
                <w:color w:val="008000"/>
                <w:sz w:val="28"/>
                <w:szCs w:val="28"/>
                <w:lang w:eastAsia="en-US"/>
              </w:rPr>
              <w:t>date)</w:t>
            </w:r>
          </w:p>
          <w:p w:rsidR="00217182" w:rsidRPr="002601F5" w:rsidRDefault="00217182" w:rsidP="00217182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функции-члены класса:</w:t>
            </w:r>
          </w:p>
          <w:p w:rsidR="00217182" w:rsidRPr="002601F5" w:rsidRDefault="00217182" w:rsidP="004273D2">
            <w:pPr>
              <w:pStyle w:val="ab"/>
              <w:numPr>
                <w:ilvl w:val="0"/>
                <w:numId w:val="6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Создать обязательные функции, ука</w:t>
            </w:r>
            <w:r w:rsidR="00912EC7" w:rsidRPr="002601F5">
              <w:rPr>
                <w:rFonts w:eastAsiaTheme="minorHAnsi"/>
                <w:sz w:val="28"/>
                <w:szCs w:val="28"/>
                <w:lang w:eastAsia="en-US"/>
              </w:rPr>
              <w:t>занные в общих требованиях</w:t>
            </w:r>
          </w:p>
          <w:p w:rsidR="00217182" w:rsidRPr="002601F5" w:rsidRDefault="00217182" w:rsidP="004273D2">
            <w:pPr>
              <w:pStyle w:val="ab"/>
              <w:numPr>
                <w:ilvl w:val="0"/>
                <w:numId w:val="6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функции для данного варианта: </w:t>
            </w:r>
          </w:p>
          <w:p w:rsidR="00217182" w:rsidRPr="002601F5" w:rsidRDefault="00217182" w:rsidP="00217182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Поиск преподавателя по </w:t>
            </w:r>
            <w:r w:rsidR="00912EC7"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полю </w:t>
            </w:r>
            <w:r w:rsidR="00912EC7"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</w:t>
            </w:r>
            <w:r w:rsidR="00986F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12EC7"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(по 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имени и </w:t>
            </w:r>
            <w:proofErr w:type="gramStart"/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фамилии </w:t>
            </w:r>
            <w:r w:rsidR="00912EC7" w:rsidRPr="002601F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proofErr w:type="gramEnd"/>
          </w:p>
          <w:p w:rsidR="002B60B3" w:rsidRPr="002601F5" w:rsidRDefault="002B60B3" w:rsidP="004273D2">
            <w:pPr>
              <w:pStyle w:val="ab"/>
              <w:numPr>
                <w:ilvl w:val="0"/>
                <w:numId w:val="6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Перегрузить операторы</w:t>
            </w:r>
          </w:p>
          <w:p w:rsidR="002B60B3" w:rsidRPr="002601F5" w:rsidRDefault="002B60B3" w:rsidP="002B60B3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&lt;&lt;</w:t>
            </w:r>
            <w:r w:rsidRPr="002601F5">
              <w:rPr>
                <w:sz w:val="28"/>
                <w:szCs w:val="28"/>
              </w:rPr>
              <w:t xml:space="preserve">  </w:t>
            </w:r>
            <w:proofErr w:type="gramEnd"/>
            <w:r w:rsidRPr="002601F5">
              <w:rPr>
                <w:sz w:val="28"/>
                <w:szCs w:val="28"/>
              </w:rPr>
              <w:t xml:space="preserve"> вывод объекта класса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prepod</w:t>
            </w:r>
            <w:proofErr w:type="spellEnd"/>
            <w:r w:rsidRPr="002601F5">
              <w:rPr>
                <w:sz w:val="28"/>
                <w:szCs w:val="28"/>
              </w:rPr>
              <w:t xml:space="preserve"> в выходной поток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cout</w:t>
            </w:r>
            <w:proofErr w:type="spellEnd"/>
            <w:r w:rsidRPr="002601F5">
              <w:rPr>
                <w:sz w:val="28"/>
                <w:szCs w:val="28"/>
              </w:rPr>
              <w:t xml:space="preserve"> (на терминал)  </w:t>
            </w:r>
          </w:p>
          <w:p w:rsidR="002B60B3" w:rsidRPr="002601F5" w:rsidRDefault="002B60B3" w:rsidP="002B60B3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&gt;&gt;</w:t>
            </w:r>
            <w:r w:rsidRPr="002601F5">
              <w:rPr>
                <w:sz w:val="28"/>
                <w:szCs w:val="28"/>
              </w:rPr>
              <w:t xml:space="preserve">   </w:t>
            </w:r>
            <w:proofErr w:type="gramEnd"/>
            <w:r w:rsidRPr="002601F5">
              <w:rPr>
                <w:sz w:val="28"/>
                <w:szCs w:val="28"/>
              </w:rPr>
              <w:t xml:space="preserve">ввод объекта класса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prepod</w:t>
            </w:r>
            <w:proofErr w:type="spellEnd"/>
            <w:r w:rsidRPr="002601F5">
              <w:rPr>
                <w:sz w:val="28"/>
                <w:szCs w:val="28"/>
              </w:rPr>
              <w:t xml:space="preserve"> из входного потока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cin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</w:p>
          <w:p w:rsidR="002B60B3" w:rsidRPr="002601F5" w:rsidRDefault="002B60B3" w:rsidP="002B60B3">
            <w:pPr>
              <w:pStyle w:val="ab"/>
              <w:spacing w:line="276" w:lineRule="auto"/>
              <w:ind w:left="996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(</w:t>
            </w:r>
            <w:r w:rsidRPr="002601F5">
              <w:rPr>
                <w:sz w:val="28"/>
                <w:szCs w:val="28"/>
                <w:lang w:val="en-US"/>
              </w:rPr>
              <w:t>c</w:t>
            </w:r>
            <w:r w:rsidRPr="002601F5">
              <w:rPr>
                <w:sz w:val="28"/>
                <w:szCs w:val="28"/>
              </w:rPr>
              <w:t xml:space="preserve"> клавиатуры).  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Добавить обработку всевозможных ошибок при вводе с клавиатуры: контроль допустимых значений для даты и </w:t>
            </w:r>
            <w:proofErr w:type="spellStart"/>
            <w:r w:rsidRPr="002601F5">
              <w:rPr>
                <w:rFonts w:eastAsia="Calibri"/>
                <w:sz w:val="28"/>
                <w:szCs w:val="28"/>
                <w:lang w:val="en-US" w:eastAsia="en-US"/>
              </w:rPr>
              <w:t>fio</w:t>
            </w:r>
            <w:proofErr w:type="spellEnd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 преподавателя.</w:t>
            </w:r>
          </w:p>
          <w:p w:rsidR="002B60B3" w:rsidRPr="002601F5" w:rsidRDefault="002B60B3" w:rsidP="002B60B3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sz w:val="28"/>
                <w:szCs w:val="28"/>
              </w:rPr>
              <w:t xml:space="preserve">&lt; </w:t>
            </w:r>
            <w:r w:rsidR="00F85679">
              <w:rPr>
                <w:sz w:val="28"/>
                <w:szCs w:val="28"/>
              </w:rPr>
              <w:t xml:space="preserve"> </w:t>
            </w:r>
            <w:r w:rsidRPr="002601F5">
              <w:rPr>
                <w:sz w:val="28"/>
                <w:szCs w:val="28"/>
              </w:rPr>
              <w:t>оператор</w:t>
            </w:r>
            <w:proofErr w:type="gramEnd"/>
            <w:r w:rsidRPr="002601F5">
              <w:rPr>
                <w:sz w:val="28"/>
                <w:szCs w:val="28"/>
              </w:rPr>
              <w:t xml:space="preserve"> сравнения для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prepod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sz w:val="28"/>
                <w:szCs w:val="28"/>
              </w:rPr>
              <w:t xml:space="preserve">и объекта класса </w:t>
            </w:r>
            <w:proofErr w:type="spellStart"/>
            <w:r w:rsidRPr="002601F5">
              <w:rPr>
                <w:b/>
                <w:sz w:val="28"/>
                <w:szCs w:val="28"/>
              </w:rPr>
              <w:t>date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</w:p>
          <w:p w:rsidR="002B60B3" w:rsidRPr="002601F5" w:rsidRDefault="002B60B3" w:rsidP="002B60B3">
            <w:pPr>
              <w:spacing w:line="276" w:lineRule="auto"/>
              <w:rPr>
                <w:b/>
                <w:sz w:val="28"/>
                <w:szCs w:val="28"/>
              </w:rPr>
            </w:pPr>
            <w:r w:rsidRPr="002601F5">
              <w:rPr>
                <w:b/>
                <w:sz w:val="28"/>
                <w:szCs w:val="28"/>
              </w:rPr>
              <w:t xml:space="preserve">Тестовая </w:t>
            </w:r>
            <w:proofErr w:type="gramStart"/>
            <w:r w:rsidRPr="002601F5">
              <w:rPr>
                <w:b/>
                <w:sz w:val="28"/>
                <w:szCs w:val="28"/>
              </w:rPr>
              <w:t>программа :</w:t>
            </w:r>
            <w:proofErr w:type="gramEnd"/>
          </w:p>
          <w:p w:rsidR="002B60B3" w:rsidRPr="00F85679" w:rsidRDefault="002B60B3" w:rsidP="004273D2">
            <w:pPr>
              <w:pStyle w:val="ab"/>
              <w:numPr>
                <w:ilvl w:val="0"/>
                <w:numId w:val="23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Ввести несколько объектов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prepod</w:t>
            </w:r>
            <w:r w:rsidRPr="00F85679">
              <w:rPr>
                <w:rFonts w:eastAsiaTheme="minorHAnsi"/>
                <w:sz w:val="28"/>
                <w:szCs w:val="28"/>
                <w:lang w:eastAsia="en-US"/>
              </w:rPr>
              <w:t xml:space="preserve">, используя перегруженный оператор </w:t>
            </w:r>
            <w:r w:rsidRPr="00F85679">
              <w:rPr>
                <w:sz w:val="28"/>
                <w:szCs w:val="28"/>
              </w:rPr>
              <w:t>&lt;&lt;</w:t>
            </w:r>
          </w:p>
          <w:p w:rsidR="002B60B3" w:rsidRPr="002601F5" w:rsidRDefault="002B60B3" w:rsidP="004273D2">
            <w:pPr>
              <w:pStyle w:val="ab"/>
              <w:numPr>
                <w:ilvl w:val="0"/>
                <w:numId w:val="23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Вывод данных на терминал, выполнять с помощью перегруженного </w:t>
            </w:r>
            <w:proofErr w:type="gramStart"/>
            <w:r w:rsidRPr="002601F5">
              <w:rPr>
                <w:sz w:val="28"/>
                <w:szCs w:val="28"/>
              </w:rPr>
              <w:t xml:space="preserve">оператора </w:t>
            </w:r>
            <w:r w:rsidRPr="002601F5">
              <w:rPr>
                <w:b/>
                <w:sz w:val="28"/>
                <w:szCs w:val="28"/>
              </w:rPr>
              <w:t>&gt;</w:t>
            </w:r>
            <w:proofErr w:type="gramEnd"/>
            <w:r w:rsidRPr="002601F5">
              <w:rPr>
                <w:b/>
                <w:sz w:val="28"/>
                <w:szCs w:val="28"/>
              </w:rPr>
              <w:t>&gt;</w:t>
            </w:r>
          </w:p>
          <w:p w:rsidR="00F85679" w:rsidRDefault="002B60B3" w:rsidP="004273D2">
            <w:pPr>
              <w:pStyle w:val="ab"/>
              <w:numPr>
                <w:ilvl w:val="0"/>
                <w:numId w:val="23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F85679">
              <w:rPr>
                <w:sz w:val="28"/>
                <w:szCs w:val="28"/>
              </w:rPr>
              <w:t xml:space="preserve">Найти </w:t>
            </w:r>
            <w:r w:rsidR="00F85679" w:rsidRPr="00F85679">
              <w:rPr>
                <w:sz w:val="28"/>
                <w:szCs w:val="28"/>
              </w:rPr>
              <w:t>преподавателя по имени и фамилии</w:t>
            </w:r>
          </w:p>
          <w:p w:rsidR="002B60B3" w:rsidRPr="00F85679" w:rsidRDefault="002B60B3" w:rsidP="004273D2">
            <w:pPr>
              <w:pStyle w:val="ab"/>
              <w:numPr>
                <w:ilvl w:val="0"/>
                <w:numId w:val="23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F85679">
              <w:rPr>
                <w:sz w:val="28"/>
                <w:szCs w:val="28"/>
              </w:rPr>
              <w:t xml:space="preserve">Используя перегруженный </w:t>
            </w:r>
            <w:proofErr w:type="gramStart"/>
            <w:r w:rsidRPr="00F85679">
              <w:rPr>
                <w:sz w:val="28"/>
                <w:szCs w:val="28"/>
              </w:rPr>
              <w:t>оператор &gt;</w:t>
            </w:r>
            <w:proofErr w:type="gramEnd"/>
            <w:r w:rsidRPr="00F85679">
              <w:rPr>
                <w:sz w:val="28"/>
                <w:szCs w:val="28"/>
              </w:rPr>
              <w:t xml:space="preserve"> найти всех преподавателей с заданной датой поступления на работу,</w:t>
            </w:r>
            <w:r w:rsidRPr="00F85679">
              <w:rPr>
                <w:b/>
                <w:sz w:val="28"/>
                <w:szCs w:val="28"/>
              </w:rPr>
              <w:t xml:space="preserve"> </w:t>
            </w:r>
            <w:r w:rsidRPr="00F85679">
              <w:rPr>
                <w:noProof/>
                <w:sz w:val="28"/>
                <w:szCs w:val="28"/>
              </w:rPr>
              <w:t>результат поиска запомнить в массиве</w:t>
            </w:r>
            <w:r w:rsidRPr="00F85679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F85679">
              <w:rPr>
                <w:rFonts w:eastAsiaTheme="minorHAnsi"/>
                <w:b/>
                <w:sz w:val="28"/>
                <w:szCs w:val="28"/>
                <w:lang w:val="en-US" w:eastAsia="en-US"/>
              </w:rPr>
              <w:t>prepod</w:t>
            </w:r>
            <w:proofErr w:type="spellEnd"/>
            <w:r w:rsidRPr="00F8567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85679">
              <w:rPr>
                <w:b/>
                <w:sz w:val="28"/>
                <w:szCs w:val="28"/>
                <w:lang w:val="en-US"/>
              </w:rPr>
              <w:t>Rez</w:t>
            </w:r>
            <w:proofErr w:type="spellEnd"/>
          </w:p>
          <w:p w:rsidR="002B60B3" w:rsidRPr="002601F5" w:rsidRDefault="002B60B3" w:rsidP="004273D2">
            <w:pPr>
              <w:pStyle w:val="ab"/>
              <w:numPr>
                <w:ilvl w:val="0"/>
                <w:numId w:val="23"/>
              </w:numPr>
              <w:suppressAutoHyphens w:val="0"/>
              <w:spacing w:line="276" w:lineRule="auto"/>
              <w:rPr>
                <w:b/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Результаты выводить на экран в табличном виде</w:t>
            </w:r>
          </w:p>
        </w:tc>
      </w:tr>
    </w:tbl>
    <w:p w:rsidR="00751627" w:rsidRPr="002601F5" w:rsidRDefault="00751627">
      <w:pPr>
        <w:rPr>
          <w:sz w:val="28"/>
          <w:szCs w:val="28"/>
        </w:rPr>
      </w:pPr>
      <w:r w:rsidRPr="002601F5">
        <w:rPr>
          <w:sz w:val="28"/>
          <w:szCs w:val="28"/>
        </w:rPr>
        <w:br w:type="page"/>
      </w:r>
    </w:p>
    <w:tbl>
      <w:tblPr>
        <w:tblStyle w:val="1"/>
        <w:tblW w:w="10173" w:type="dxa"/>
        <w:tblLayout w:type="fixed"/>
        <w:tblLook w:val="04A0" w:firstRow="1" w:lastRow="0" w:firstColumn="1" w:lastColumn="0" w:noHBand="0" w:noVBand="1"/>
      </w:tblPr>
      <w:tblGrid>
        <w:gridCol w:w="675"/>
        <w:gridCol w:w="9498"/>
      </w:tblGrid>
      <w:tr w:rsidR="00160232" w:rsidRPr="002601F5" w:rsidTr="00B47DA9">
        <w:tc>
          <w:tcPr>
            <w:tcW w:w="675" w:type="dxa"/>
          </w:tcPr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160232" w:rsidRDefault="00160232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6</w:t>
            </w:r>
            <w:r w:rsidR="005E5F21">
              <w:rPr>
                <w:rFonts w:eastAsiaTheme="minorHAnsi"/>
                <w:b/>
                <w:sz w:val="28"/>
                <w:szCs w:val="28"/>
                <w:lang w:eastAsia="en-US"/>
              </w:rPr>
              <w:t>,</w:t>
            </w: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16,</w:t>
            </w:r>
          </w:p>
          <w:p w:rsidR="005E5F21" w:rsidRPr="002601F5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26</w:t>
            </w:r>
          </w:p>
        </w:tc>
        <w:tc>
          <w:tcPr>
            <w:tcW w:w="9498" w:type="dxa"/>
          </w:tcPr>
          <w:p w:rsidR="00815F23" w:rsidRPr="002601F5" w:rsidRDefault="00815F23" w:rsidP="00815F23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Тема: Поезд (заказ билетов)</w:t>
            </w:r>
          </w:p>
          <w:p w:rsidR="00751627" w:rsidRPr="002601F5" w:rsidRDefault="00751627" w:rsidP="004273D2">
            <w:pPr>
              <w:numPr>
                <w:ilvl w:val="0"/>
                <w:numId w:val="12"/>
              </w:numPr>
              <w:suppressAutoHyphens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="Calibri"/>
                <w:sz w:val="28"/>
                <w:szCs w:val="28"/>
                <w:lang w:eastAsia="en-US"/>
              </w:rPr>
              <w:t>Создать класс</w:t>
            </w:r>
            <w:r w:rsidRPr="002601F5">
              <w:rPr>
                <w:rFonts w:eastAsia="Calibri"/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2601F5">
              <w:rPr>
                <w:rFonts w:eastAsia="Calibri"/>
                <w:b/>
                <w:sz w:val="28"/>
                <w:szCs w:val="28"/>
                <w:lang w:val="en-US" w:eastAsia="en-US"/>
              </w:rPr>
              <w:t>fio</w:t>
            </w:r>
            <w:proofErr w:type="spellEnd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 две строки (фамилия, имя) для встраивания в другие классы</w:t>
            </w:r>
          </w:p>
          <w:p w:rsidR="00815F23" w:rsidRPr="002601F5" w:rsidRDefault="00815F23" w:rsidP="004273D2">
            <w:pPr>
              <w:numPr>
                <w:ilvl w:val="0"/>
                <w:numId w:val="12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="Calibri"/>
                <w:sz w:val="28"/>
                <w:szCs w:val="28"/>
                <w:lang w:eastAsia="en-US"/>
              </w:rPr>
              <w:t>Создать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класс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ticket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со следующими элементами:</w:t>
            </w:r>
          </w:p>
          <w:p w:rsidR="00815F23" w:rsidRPr="002601F5" w:rsidRDefault="00815F23" w:rsidP="00815F23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данные-члены класса:</w:t>
            </w:r>
          </w:p>
          <w:p w:rsidR="00751627" w:rsidRPr="002601F5" w:rsidRDefault="00751627" w:rsidP="00815F23">
            <w:pPr>
              <w:autoSpaceDE w:val="0"/>
              <w:autoSpaceDN w:val="0"/>
              <w:adjustRightInd w:val="0"/>
              <w:rPr>
                <w:noProof/>
                <w:sz w:val="28"/>
                <w:szCs w:val="28"/>
              </w:rPr>
            </w:pPr>
            <w:r w:rsidRPr="002601F5">
              <w:rPr>
                <w:noProof/>
                <w:sz w:val="28"/>
                <w:szCs w:val="28"/>
                <w:lang w:val="en-US"/>
              </w:rPr>
              <w:t>fio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noProof/>
                <w:sz w:val="28"/>
                <w:szCs w:val="28"/>
                <w:lang w:val="en-US"/>
              </w:rPr>
              <w:t>man</w:t>
            </w:r>
            <w:r w:rsidRPr="002601F5">
              <w:rPr>
                <w:noProof/>
                <w:sz w:val="28"/>
                <w:szCs w:val="28"/>
              </w:rPr>
              <w:t xml:space="preserve">                 </w:t>
            </w:r>
            <w:r w:rsidRPr="002601F5">
              <w:rPr>
                <w:noProof/>
                <w:color w:val="008000"/>
                <w:sz w:val="28"/>
                <w:szCs w:val="28"/>
              </w:rPr>
              <w:t>// пассажир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noProof/>
                <w:color w:val="008000"/>
                <w:sz w:val="28"/>
                <w:szCs w:val="28"/>
              </w:rPr>
              <w:t xml:space="preserve">(встроенный объект класса </w:t>
            </w:r>
            <w:r w:rsidR="0072104B" w:rsidRPr="002601F5">
              <w:rPr>
                <w:noProof/>
                <w:color w:val="008000"/>
                <w:sz w:val="28"/>
                <w:szCs w:val="28"/>
                <w:lang w:val="en-US"/>
              </w:rPr>
              <w:t>fio</w:t>
            </w:r>
            <w:r w:rsidRPr="002601F5">
              <w:rPr>
                <w:noProof/>
                <w:color w:val="008000"/>
                <w:sz w:val="28"/>
                <w:szCs w:val="28"/>
              </w:rPr>
              <w:t>)</w:t>
            </w:r>
          </w:p>
          <w:p w:rsidR="00815F23" w:rsidRPr="002601F5" w:rsidRDefault="00815F23" w:rsidP="00815F23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  <w:lang w:val="en-US"/>
              </w:rPr>
            </w:pPr>
            <w:r w:rsidRPr="002601F5">
              <w:rPr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2601F5">
              <w:rPr>
                <w:noProof/>
                <w:sz w:val="28"/>
                <w:szCs w:val="28"/>
                <w:lang w:val="en-US"/>
              </w:rPr>
              <w:t xml:space="preserve">* arrival;         </w:t>
            </w:r>
            <w:r w:rsidRPr="002601F5">
              <w:rPr>
                <w:noProof/>
                <w:color w:val="008000"/>
                <w:sz w:val="28"/>
                <w:szCs w:val="28"/>
                <w:lang w:val="en-US"/>
              </w:rPr>
              <w:t xml:space="preserve">// </w:t>
            </w:r>
            <w:r w:rsidRPr="002601F5">
              <w:rPr>
                <w:noProof/>
                <w:color w:val="008000"/>
                <w:sz w:val="28"/>
                <w:szCs w:val="28"/>
              </w:rPr>
              <w:t>пункт</w:t>
            </w:r>
            <w:r w:rsidRPr="002601F5">
              <w:rPr>
                <w:noProof/>
                <w:color w:val="008000"/>
                <w:sz w:val="28"/>
                <w:szCs w:val="28"/>
                <w:lang w:val="en-US"/>
              </w:rPr>
              <w:t xml:space="preserve"> </w:t>
            </w:r>
            <w:r w:rsidRPr="002601F5">
              <w:rPr>
                <w:noProof/>
                <w:color w:val="008000"/>
                <w:sz w:val="28"/>
                <w:szCs w:val="28"/>
              </w:rPr>
              <w:t>прибытия</w:t>
            </w:r>
          </w:p>
          <w:p w:rsidR="00815F23" w:rsidRPr="002601F5" w:rsidRDefault="00815F23" w:rsidP="00815F23">
            <w:pPr>
              <w:pStyle w:val="aa"/>
              <w:spacing w:line="276" w:lineRule="auto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</w:pPr>
            <w:r w:rsidRPr="002601F5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  <w:lang w:val="en-US"/>
              </w:rPr>
              <w:t>double</w:t>
            </w:r>
            <w:r w:rsidRPr="002601F5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 xml:space="preserve"> price;</w:t>
            </w:r>
            <w:r w:rsidRPr="002601F5"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en-US"/>
              </w:rPr>
              <w:tab/>
              <w:t xml:space="preserve"> </w:t>
            </w:r>
            <w:r w:rsidRPr="002601F5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  <w:t xml:space="preserve">// </w:t>
            </w:r>
            <w:r w:rsidRPr="002601F5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цена</w:t>
            </w:r>
            <w:r w:rsidRPr="002601F5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  <w:lang w:val="en-US"/>
              </w:rPr>
              <w:t xml:space="preserve"> </w:t>
            </w:r>
            <w:r w:rsidRPr="002601F5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билета</w:t>
            </w:r>
          </w:p>
          <w:p w:rsidR="00815F23" w:rsidRPr="002601F5" w:rsidRDefault="00815F23" w:rsidP="00815F23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функции-члены класса</w:t>
            </w:r>
          </w:p>
          <w:p w:rsidR="00815F23" w:rsidRPr="002601F5" w:rsidRDefault="00815F23" w:rsidP="004273D2">
            <w:pPr>
              <w:pStyle w:val="ab"/>
              <w:numPr>
                <w:ilvl w:val="0"/>
                <w:numId w:val="3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Создать обязательные функции, ука</w:t>
            </w:r>
            <w:r w:rsidR="0072104B"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занные в общих требованиях </w:t>
            </w:r>
          </w:p>
          <w:p w:rsidR="00815F23" w:rsidRPr="002601F5" w:rsidRDefault="00815F23" w:rsidP="004273D2">
            <w:pPr>
              <w:pStyle w:val="ab"/>
              <w:numPr>
                <w:ilvl w:val="0"/>
                <w:numId w:val="3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функции для данного варианта: </w:t>
            </w:r>
          </w:p>
          <w:p w:rsidR="00986FFF" w:rsidRPr="002601F5" w:rsidRDefault="00815F23" w:rsidP="00986FFF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>Поиск билет</w:t>
            </w:r>
            <w:r w:rsidR="006B0063" w:rsidRPr="002601F5">
              <w:rPr>
                <w:rFonts w:ascii="Times New Roman" w:hAnsi="Times New Roman" w:cs="Times New Roman"/>
                <w:sz w:val="28"/>
                <w:szCs w:val="28"/>
              </w:rPr>
              <w:t>ов с ценой больше заданной</w:t>
            </w:r>
            <w:r w:rsidR="00986FFF">
              <w:rPr>
                <w:rFonts w:ascii="Times New Roman" w:hAnsi="Times New Roman" w:cs="Times New Roman"/>
                <w:sz w:val="28"/>
                <w:szCs w:val="28"/>
              </w:rPr>
              <w:t>, вернуть указатель на массив результатов</w:t>
            </w:r>
          </w:p>
          <w:p w:rsidR="0072104B" w:rsidRPr="002601F5" w:rsidRDefault="0072104B" w:rsidP="004273D2">
            <w:pPr>
              <w:pStyle w:val="ab"/>
              <w:numPr>
                <w:ilvl w:val="0"/>
                <w:numId w:val="24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Перегрузить операторы</w:t>
            </w:r>
          </w:p>
          <w:p w:rsidR="0072104B" w:rsidRPr="002601F5" w:rsidRDefault="0072104B" w:rsidP="00F81078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&lt;&lt;</w:t>
            </w:r>
            <w:r w:rsidRPr="002601F5">
              <w:rPr>
                <w:sz w:val="28"/>
                <w:szCs w:val="28"/>
              </w:rPr>
              <w:t xml:space="preserve">  </w:t>
            </w:r>
            <w:proofErr w:type="gramEnd"/>
            <w:r w:rsidRPr="002601F5">
              <w:rPr>
                <w:sz w:val="28"/>
                <w:szCs w:val="28"/>
              </w:rPr>
              <w:t xml:space="preserve"> вывод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ticket</w:t>
            </w:r>
            <w:r w:rsidRPr="002601F5">
              <w:rPr>
                <w:sz w:val="28"/>
                <w:szCs w:val="28"/>
              </w:rPr>
              <w:t xml:space="preserve"> в выходной поток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cout</w:t>
            </w:r>
            <w:proofErr w:type="spellEnd"/>
            <w:r w:rsidRPr="002601F5">
              <w:rPr>
                <w:sz w:val="28"/>
                <w:szCs w:val="28"/>
              </w:rPr>
              <w:t xml:space="preserve"> (на терминал)  </w:t>
            </w:r>
          </w:p>
          <w:p w:rsidR="0072104B" w:rsidRPr="002601F5" w:rsidRDefault="0072104B" w:rsidP="00F81078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&gt;&gt;</w:t>
            </w:r>
            <w:r w:rsidRPr="002601F5">
              <w:rPr>
                <w:sz w:val="28"/>
                <w:szCs w:val="28"/>
              </w:rPr>
              <w:t xml:space="preserve">   </w:t>
            </w:r>
            <w:proofErr w:type="gramEnd"/>
            <w:r w:rsidRPr="002601F5">
              <w:rPr>
                <w:sz w:val="28"/>
                <w:szCs w:val="28"/>
              </w:rPr>
              <w:t xml:space="preserve">ввод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ticket</w:t>
            </w:r>
            <w:r w:rsidRPr="002601F5">
              <w:rPr>
                <w:sz w:val="28"/>
                <w:szCs w:val="28"/>
              </w:rPr>
              <w:t xml:space="preserve"> из входного потока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cin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</w:p>
          <w:p w:rsidR="0072104B" w:rsidRPr="002601F5" w:rsidRDefault="0072104B" w:rsidP="0072104B">
            <w:pPr>
              <w:pStyle w:val="ab"/>
              <w:spacing w:line="276" w:lineRule="auto"/>
              <w:ind w:left="996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(</w:t>
            </w:r>
            <w:r w:rsidRPr="002601F5">
              <w:rPr>
                <w:sz w:val="28"/>
                <w:szCs w:val="28"/>
                <w:lang w:val="en-US"/>
              </w:rPr>
              <w:t>c</w:t>
            </w:r>
            <w:r w:rsidRPr="002601F5">
              <w:rPr>
                <w:sz w:val="28"/>
                <w:szCs w:val="28"/>
              </w:rPr>
              <w:t xml:space="preserve"> клавиатуры).  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Добавить обработку всевозможных ошибок при вводе </w:t>
            </w:r>
            <w:r w:rsidR="00AB1051" w:rsidRPr="002601F5">
              <w:rPr>
                <w:rFonts w:eastAsia="Calibri"/>
                <w:sz w:val="28"/>
                <w:szCs w:val="28"/>
                <w:lang w:eastAsia="en-US"/>
              </w:rPr>
              <w:t xml:space="preserve">с клавиатуры информации </w:t>
            </w:r>
            <w:proofErr w:type="gramStart"/>
            <w:r w:rsidR="00AB1051" w:rsidRPr="002601F5">
              <w:rPr>
                <w:rFonts w:eastAsia="Calibri"/>
                <w:sz w:val="28"/>
                <w:szCs w:val="28"/>
                <w:lang w:eastAsia="en-US"/>
              </w:rPr>
              <w:t xml:space="preserve">класса 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 w:rsidR="00AB1051"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ticket</w:t>
            </w:r>
            <w:proofErr w:type="gramEnd"/>
            <w:r w:rsidRPr="002601F5">
              <w:rPr>
                <w:rFonts w:eastAsia="Calibri"/>
                <w:sz w:val="28"/>
                <w:szCs w:val="28"/>
                <w:lang w:eastAsia="en-US"/>
              </w:rPr>
              <w:t>.</w:t>
            </w:r>
          </w:p>
          <w:p w:rsidR="0072104B" w:rsidRPr="002601F5" w:rsidRDefault="00F60D25" w:rsidP="00F81078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== оператор сравнения для объекта класса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ticket</w:t>
            </w:r>
            <w:r w:rsidRPr="002601F5">
              <w:rPr>
                <w:b/>
                <w:sz w:val="28"/>
                <w:szCs w:val="28"/>
              </w:rPr>
              <w:t xml:space="preserve">  </w:t>
            </w:r>
            <w:r w:rsidRPr="002601F5">
              <w:rPr>
                <w:sz w:val="28"/>
                <w:szCs w:val="28"/>
              </w:rPr>
              <w:t>и</w:t>
            </w:r>
            <w:proofErr w:type="gramEnd"/>
            <w:r w:rsidRPr="002601F5">
              <w:rPr>
                <w:sz w:val="28"/>
                <w:szCs w:val="28"/>
              </w:rPr>
              <w:t xml:space="preserve"> объекта класса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b/>
                <w:noProof/>
                <w:sz w:val="28"/>
                <w:szCs w:val="28"/>
                <w:lang w:val="en-US"/>
              </w:rPr>
              <w:t>fio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</w:p>
          <w:p w:rsidR="00815F23" w:rsidRPr="002601F5" w:rsidRDefault="00815F23" w:rsidP="00815F23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Тестовая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программа :</w:t>
            </w:r>
            <w:proofErr w:type="gramEnd"/>
          </w:p>
          <w:p w:rsidR="00AB1051" w:rsidRPr="002601F5" w:rsidRDefault="00AB1051" w:rsidP="004273D2">
            <w:pPr>
              <w:pStyle w:val="ab"/>
              <w:numPr>
                <w:ilvl w:val="0"/>
                <w:numId w:val="9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Ввести несколько объектов класса </w:t>
            </w:r>
            <w:r w:rsidR="001C5069"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ticket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, используя перегруженный оператор </w:t>
            </w:r>
            <w:r w:rsidRPr="002601F5">
              <w:rPr>
                <w:b/>
                <w:sz w:val="28"/>
                <w:szCs w:val="28"/>
              </w:rPr>
              <w:t>&lt;&lt;</w:t>
            </w:r>
          </w:p>
          <w:p w:rsidR="00AB1051" w:rsidRPr="002601F5" w:rsidRDefault="00AB1051" w:rsidP="004273D2">
            <w:pPr>
              <w:pStyle w:val="ab"/>
              <w:numPr>
                <w:ilvl w:val="0"/>
                <w:numId w:val="9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Вывод данных на терминал, выполнять с помощью перегруженного </w:t>
            </w:r>
            <w:proofErr w:type="gramStart"/>
            <w:r w:rsidRPr="002601F5">
              <w:rPr>
                <w:sz w:val="28"/>
                <w:szCs w:val="28"/>
              </w:rPr>
              <w:t xml:space="preserve">оператора </w:t>
            </w:r>
            <w:r w:rsidRPr="002601F5">
              <w:rPr>
                <w:b/>
                <w:sz w:val="28"/>
                <w:szCs w:val="28"/>
              </w:rPr>
              <w:t>&gt;</w:t>
            </w:r>
            <w:proofErr w:type="gramEnd"/>
            <w:r w:rsidRPr="002601F5">
              <w:rPr>
                <w:b/>
                <w:sz w:val="28"/>
                <w:szCs w:val="28"/>
              </w:rPr>
              <w:t>&gt;</w:t>
            </w:r>
          </w:p>
          <w:p w:rsidR="006B0063" w:rsidRPr="002601F5" w:rsidRDefault="00AB1051" w:rsidP="004273D2">
            <w:pPr>
              <w:pStyle w:val="ab"/>
              <w:numPr>
                <w:ilvl w:val="0"/>
                <w:numId w:val="9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Используя перегруженный оператор </w:t>
            </w:r>
            <w:r w:rsidR="001C5069" w:rsidRPr="002601F5">
              <w:rPr>
                <w:sz w:val="28"/>
                <w:szCs w:val="28"/>
              </w:rPr>
              <w:t>==</w:t>
            </w:r>
            <w:r w:rsidRPr="002601F5">
              <w:rPr>
                <w:sz w:val="28"/>
                <w:szCs w:val="28"/>
              </w:rPr>
              <w:t xml:space="preserve"> найти </w:t>
            </w:r>
            <w:r w:rsidR="001C5069" w:rsidRPr="002601F5">
              <w:rPr>
                <w:sz w:val="28"/>
                <w:szCs w:val="28"/>
              </w:rPr>
              <w:t>билет заданного пассажира</w:t>
            </w:r>
          </w:p>
          <w:p w:rsidR="00AB1051" w:rsidRPr="002601F5" w:rsidRDefault="00204E97" w:rsidP="004273D2">
            <w:pPr>
              <w:pStyle w:val="ab"/>
              <w:numPr>
                <w:ilvl w:val="0"/>
                <w:numId w:val="9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Найти все билеты с ценой больше заданной</w:t>
            </w:r>
            <w:r w:rsidR="00AB1051" w:rsidRPr="002601F5">
              <w:rPr>
                <w:sz w:val="28"/>
                <w:szCs w:val="28"/>
              </w:rPr>
              <w:t>,</w:t>
            </w:r>
            <w:r w:rsidR="00AB1051" w:rsidRPr="002601F5">
              <w:rPr>
                <w:b/>
                <w:sz w:val="28"/>
                <w:szCs w:val="28"/>
              </w:rPr>
              <w:t xml:space="preserve"> </w:t>
            </w:r>
            <w:r w:rsidR="00AB1051" w:rsidRPr="002601F5">
              <w:rPr>
                <w:noProof/>
                <w:sz w:val="28"/>
                <w:szCs w:val="28"/>
              </w:rPr>
              <w:t>результат поиска запомнить в массиве</w:t>
            </w:r>
            <w:r w:rsidR="00AB1051" w:rsidRPr="002601F5">
              <w:rPr>
                <w:b/>
                <w:sz w:val="28"/>
                <w:szCs w:val="28"/>
              </w:rPr>
              <w:t xml:space="preserve"> </w:t>
            </w:r>
            <w:r w:rsidR="001C5069"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ticket</w:t>
            </w:r>
            <w:r w:rsidR="00AB1051" w:rsidRPr="002601F5">
              <w:rPr>
                <w:sz w:val="28"/>
                <w:szCs w:val="28"/>
              </w:rPr>
              <w:t xml:space="preserve"> </w:t>
            </w:r>
            <w:proofErr w:type="spellStart"/>
            <w:r w:rsidR="00AB1051" w:rsidRPr="002601F5">
              <w:rPr>
                <w:b/>
                <w:sz w:val="28"/>
                <w:szCs w:val="28"/>
                <w:lang w:val="en-US"/>
              </w:rPr>
              <w:t>Rez</w:t>
            </w:r>
            <w:proofErr w:type="spellEnd"/>
          </w:p>
          <w:p w:rsidR="00AB1051" w:rsidRPr="002601F5" w:rsidRDefault="00AB1051" w:rsidP="004273D2">
            <w:pPr>
              <w:pStyle w:val="ab"/>
              <w:numPr>
                <w:ilvl w:val="0"/>
                <w:numId w:val="9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sz w:val="28"/>
                <w:szCs w:val="28"/>
              </w:rPr>
              <w:t>Результаты выводить на экран в табличном виде</w:t>
            </w:r>
          </w:p>
          <w:p w:rsidR="00160232" w:rsidRPr="002601F5" w:rsidRDefault="00160232" w:rsidP="001C5069">
            <w:pPr>
              <w:rPr>
                <w:b/>
                <w:sz w:val="28"/>
                <w:szCs w:val="28"/>
              </w:rPr>
            </w:pPr>
          </w:p>
        </w:tc>
      </w:tr>
    </w:tbl>
    <w:p w:rsidR="00E6768A" w:rsidRPr="002601F5" w:rsidRDefault="00E6768A">
      <w:pPr>
        <w:rPr>
          <w:sz w:val="28"/>
          <w:szCs w:val="28"/>
        </w:rPr>
      </w:pPr>
      <w:r w:rsidRPr="002601F5">
        <w:rPr>
          <w:sz w:val="28"/>
          <w:szCs w:val="28"/>
        </w:rPr>
        <w:br w:type="page"/>
      </w:r>
    </w:p>
    <w:tbl>
      <w:tblPr>
        <w:tblStyle w:val="1"/>
        <w:tblW w:w="10173" w:type="dxa"/>
        <w:tblLayout w:type="fixed"/>
        <w:tblLook w:val="04A0" w:firstRow="1" w:lastRow="0" w:firstColumn="1" w:lastColumn="0" w:noHBand="0" w:noVBand="1"/>
      </w:tblPr>
      <w:tblGrid>
        <w:gridCol w:w="675"/>
        <w:gridCol w:w="9498"/>
      </w:tblGrid>
      <w:tr w:rsidR="00160232" w:rsidRPr="002601F5" w:rsidTr="00B47DA9">
        <w:tc>
          <w:tcPr>
            <w:tcW w:w="675" w:type="dxa"/>
          </w:tcPr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160232" w:rsidRDefault="00160232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7</w:t>
            </w:r>
            <w:r w:rsidR="005E5F21">
              <w:rPr>
                <w:rFonts w:eastAsiaTheme="minorHAnsi"/>
                <w:b/>
                <w:sz w:val="28"/>
                <w:szCs w:val="28"/>
                <w:lang w:eastAsia="en-US"/>
              </w:rPr>
              <w:t>,</w:t>
            </w: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17,</w:t>
            </w:r>
          </w:p>
          <w:p w:rsidR="005E5F21" w:rsidRPr="002601F5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27</w:t>
            </w:r>
          </w:p>
        </w:tc>
        <w:tc>
          <w:tcPr>
            <w:tcW w:w="9498" w:type="dxa"/>
          </w:tcPr>
          <w:p w:rsidR="00F85D7C" w:rsidRPr="002601F5" w:rsidRDefault="00F85D7C" w:rsidP="00F85D7C">
            <w:pPr>
              <w:pStyle w:val="aa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b/>
                <w:sz w:val="28"/>
                <w:szCs w:val="28"/>
              </w:rPr>
              <w:t>Тема: Студент</w:t>
            </w:r>
          </w:p>
          <w:p w:rsidR="00F85D7C" w:rsidRPr="002601F5" w:rsidRDefault="00F85D7C" w:rsidP="00F85D7C">
            <w:pPr>
              <w:numPr>
                <w:ilvl w:val="0"/>
                <w:numId w:val="19"/>
              </w:numPr>
              <w:suppressAutoHyphens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="Calibri"/>
                <w:sz w:val="28"/>
                <w:szCs w:val="28"/>
                <w:lang w:eastAsia="en-US"/>
              </w:rPr>
              <w:t>Создать класс</w:t>
            </w:r>
            <w:r w:rsidRPr="002601F5">
              <w:rPr>
                <w:rFonts w:eastAsia="Calibri"/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2601F5">
              <w:rPr>
                <w:rFonts w:eastAsia="Calibri"/>
                <w:b/>
                <w:sz w:val="28"/>
                <w:szCs w:val="28"/>
                <w:lang w:val="en-US" w:eastAsia="en-US"/>
              </w:rPr>
              <w:t>fio</w:t>
            </w:r>
            <w:proofErr w:type="spellEnd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 две строки (фамилия, имя) для встраивания в другие классы</w:t>
            </w:r>
          </w:p>
          <w:p w:rsidR="00F85D7C" w:rsidRPr="002601F5" w:rsidRDefault="00F85D7C" w:rsidP="00F85D7C">
            <w:pPr>
              <w:pStyle w:val="ab"/>
              <w:numPr>
                <w:ilvl w:val="0"/>
                <w:numId w:val="19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класс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student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со следующими элементами:</w:t>
            </w:r>
          </w:p>
          <w:p w:rsidR="00F85D7C" w:rsidRPr="002601F5" w:rsidRDefault="00F85D7C" w:rsidP="00F85D7C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данные-члены класса:</w:t>
            </w:r>
          </w:p>
          <w:p w:rsidR="00F85D7C" w:rsidRPr="002601F5" w:rsidRDefault="00F85D7C" w:rsidP="00F85D7C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noProof/>
                <w:sz w:val="28"/>
                <w:szCs w:val="28"/>
              </w:rPr>
              <w:t xml:space="preserve">     </w:t>
            </w:r>
            <w:r w:rsidRPr="002601F5">
              <w:rPr>
                <w:noProof/>
                <w:sz w:val="28"/>
                <w:szCs w:val="28"/>
                <w:lang w:val="en-US"/>
              </w:rPr>
              <w:t>fio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noProof/>
                <w:sz w:val="28"/>
                <w:szCs w:val="28"/>
                <w:lang w:val="en-US"/>
              </w:rPr>
              <w:t>man</w:t>
            </w:r>
            <w:r w:rsidRPr="002601F5">
              <w:rPr>
                <w:noProof/>
                <w:sz w:val="28"/>
                <w:szCs w:val="28"/>
              </w:rPr>
              <w:t xml:space="preserve">              </w:t>
            </w:r>
            <w:r w:rsidRPr="002601F5">
              <w:rPr>
                <w:noProof/>
                <w:color w:val="008000"/>
                <w:sz w:val="28"/>
                <w:szCs w:val="28"/>
              </w:rPr>
              <w:t>// студент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noProof/>
                <w:color w:val="008000"/>
                <w:sz w:val="28"/>
                <w:szCs w:val="28"/>
              </w:rPr>
              <w:t xml:space="preserve">(встроенный объект класса </w:t>
            </w:r>
            <w:r w:rsidRPr="002601F5">
              <w:rPr>
                <w:noProof/>
                <w:color w:val="008000"/>
                <w:sz w:val="28"/>
                <w:szCs w:val="28"/>
                <w:lang w:val="en-US"/>
              </w:rPr>
              <w:t>fio</w:t>
            </w:r>
            <w:r w:rsidRPr="002601F5">
              <w:rPr>
                <w:noProof/>
                <w:color w:val="008000"/>
                <w:sz w:val="28"/>
                <w:szCs w:val="28"/>
              </w:rPr>
              <w:t>)</w:t>
            </w:r>
          </w:p>
          <w:p w:rsidR="00F85D7C" w:rsidRPr="002601F5" w:rsidRDefault="00F85D7C" w:rsidP="00F85D7C">
            <w:pPr>
              <w:autoSpaceDE w:val="0"/>
              <w:autoSpaceDN w:val="0"/>
              <w:adjustRightInd w:val="0"/>
              <w:ind w:firstLine="360"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noProof/>
                <w:color w:val="0000FF"/>
                <w:sz w:val="28"/>
                <w:szCs w:val="28"/>
              </w:rPr>
              <w:t>int</w:t>
            </w:r>
            <w:r w:rsidRPr="002601F5">
              <w:rPr>
                <w:bCs/>
                <w:noProof/>
                <w:sz w:val="28"/>
                <w:szCs w:val="28"/>
              </w:rPr>
              <w:t xml:space="preserve"> </w:t>
            </w:r>
            <w:r w:rsidRPr="002601F5">
              <w:rPr>
                <w:bCs/>
                <w:noProof/>
                <w:sz w:val="28"/>
                <w:szCs w:val="28"/>
                <w:lang w:val="en-US"/>
              </w:rPr>
              <w:t>zk</w:t>
            </w:r>
            <w:r w:rsidRPr="002601F5">
              <w:rPr>
                <w:bCs/>
                <w:noProof/>
                <w:sz w:val="28"/>
                <w:szCs w:val="28"/>
              </w:rPr>
              <w:tab/>
            </w:r>
            <w:r w:rsidRPr="002601F5">
              <w:rPr>
                <w:bCs/>
                <w:noProof/>
                <w:sz w:val="28"/>
                <w:szCs w:val="28"/>
              </w:rPr>
              <w:tab/>
            </w:r>
            <w:r w:rsidRPr="002601F5">
              <w:rPr>
                <w:noProof/>
                <w:color w:val="008000"/>
                <w:sz w:val="28"/>
                <w:szCs w:val="28"/>
              </w:rPr>
              <w:t>// номер зачетной книжки</w:t>
            </w:r>
          </w:p>
          <w:p w:rsidR="00F85D7C" w:rsidRPr="002601F5" w:rsidRDefault="00F85D7C" w:rsidP="00F85D7C">
            <w:pPr>
              <w:autoSpaceDE w:val="0"/>
              <w:autoSpaceDN w:val="0"/>
              <w:adjustRightInd w:val="0"/>
              <w:ind w:firstLine="360"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noProof/>
                <w:color w:val="0000FF"/>
                <w:sz w:val="28"/>
                <w:szCs w:val="28"/>
              </w:rPr>
              <w:t>int</w:t>
            </w:r>
            <w:r w:rsidRPr="002601F5">
              <w:rPr>
                <w:bCs/>
                <w:noProof/>
                <w:sz w:val="28"/>
                <w:szCs w:val="28"/>
              </w:rPr>
              <w:t xml:space="preserve"> </w:t>
            </w:r>
            <w:r w:rsidRPr="002601F5">
              <w:rPr>
                <w:bCs/>
                <w:noProof/>
                <w:sz w:val="28"/>
                <w:szCs w:val="28"/>
                <w:lang w:val="en-US"/>
              </w:rPr>
              <w:t>grup</w:t>
            </w:r>
            <w:r w:rsidRPr="002601F5">
              <w:rPr>
                <w:bCs/>
                <w:noProof/>
                <w:sz w:val="28"/>
                <w:szCs w:val="28"/>
              </w:rPr>
              <w:tab/>
            </w:r>
            <w:r w:rsidRPr="002601F5">
              <w:rPr>
                <w:bCs/>
                <w:noProof/>
                <w:sz w:val="28"/>
                <w:szCs w:val="28"/>
              </w:rPr>
              <w:tab/>
            </w:r>
            <w:r w:rsidRPr="002601F5">
              <w:rPr>
                <w:noProof/>
                <w:color w:val="008000"/>
                <w:sz w:val="28"/>
                <w:szCs w:val="28"/>
              </w:rPr>
              <w:t>// номер группы</w:t>
            </w:r>
          </w:p>
          <w:p w:rsidR="00F85D7C" w:rsidRPr="002601F5" w:rsidRDefault="00F85D7C" w:rsidP="00F85D7C">
            <w:p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</w:p>
          <w:p w:rsidR="00F85D7C" w:rsidRPr="002601F5" w:rsidRDefault="00F85D7C" w:rsidP="00F85D7C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функции-члены класса</w:t>
            </w:r>
          </w:p>
          <w:p w:rsidR="00F85D7C" w:rsidRPr="002601F5" w:rsidRDefault="00F85D7C" w:rsidP="00F85D7C">
            <w:pPr>
              <w:pStyle w:val="ab"/>
              <w:numPr>
                <w:ilvl w:val="0"/>
                <w:numId w:val="19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обязательные функции, указанные в общих требованиях </w:t>
            </w:r>
          </w:p>
          <w:p w:rsidR="00F85D7C" w:rsidRPr="002601F5" w:rsidRDefault="00F85D7C" w:rsidP="00F85D7C">
            <w:pPr>
              <w:pStyle w:val="ab"/>
              <w:numPr>
                <w:ilvl w:val="0"/>
                <w:numId w:val="19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функции для данного варианта: </w:t>
            </w:r>
          </w:p>
          <w:p w:rsidR="00F85D7C" w:rsidRPr="002601F5" w:rsidRDefault="00F85D7C" w:rsidP="00F85D7C">
            <w:pPr>
              <w:pStyle w:val="aa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>Найти всех студентов заданной группы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вернуть указатель на массив результатов</w:t>
            </w:r>
          </w:p>
          <w:p w:rsidR="00F85D7C" w:rsidRPr="002601F5" w:rsidRDefault="00F85D7C" w:rsidP="00F85D7C">
            <w:pPr>
              <w:pStyle w:val="ab"/>
              <w:numPr>
                <w:ilvl w:val="0"/>
                <w:numId w:val="19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Перегрузить операторы</w:t>
            </w:r>
          </w:p>
          <w:p w:rsidR="00F85D7C" w:rsidRPr="002601F5" w:rsidRDefault="00F85D7C" w:rsidP="00F85D7C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&lt;&lt;</w:t>
            </w:r>
            <w:r w:rsidRPr="002601F5">
              <w:rPr>
                <w:sz w:val="28"/>
                <w:szCs w:val="28"/>
              </w:rPr>
              <w:t xml:space="preserve">  </w:t>
            </w:r>
            <w:proofErr w:type="gramEnd"/>
            <w:r w:rsidRPr="002601F5">
              <w:rPr>
                <w:sz w:val="28"/>
                <w:szCs w:val="28"/>
              </w:rPr>
              <w:t xml:space="preserve"> вывод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student</w:t>
            </w:r>
            <w:r w:rsidRPr="002601F5">
              <w:rPr>
                <w:sz w:val="28"/>
                <w:szCs w:val="28"/>
              </w:rPr>
              <w:t xml:space="preserve"> в выходной поток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cout</w:t>
            </w:r>
            <w:proofErr w:type="spellEnd"/>
            <w:r w:rsidRPr="002601F5">
              <w:rPr>
                <w:sz w:val="28"/>
                <w:szCs w:val="28"/>
              </w:rPr>
              <w:t xml:space="preserve"> (на терминал)  </w:t>
            </w:r>
          </w:p>
          <w:p w:rsidR="00F85D7C" w:rsidRPr="002601F5" w:rsidRDefault="00F85D7C" w:rsidP="00F85D7C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&gt;&gt;</w:t>
            </w:r>
            <w:r w:rsidRPr="002601F5">
              <w:rPr>
                <w:sz w:val="28"/>
                <w:szCs w:val="28"/>
              </w:rPr>
              <w:t xml:space="preserve">   </w:t>
            </w:r>
            <w:proofErr w:type="gramEnd"/>
            <w:r w:rsidRPr="002601F5">
              <w:rPr>
                <w:sz w:val="28"/>
                <w:szCs w:val="28"/>
              </w:rPr>
              <w:t xml:space="preserve">ввод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student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sz w:val="28"/>
                <w:szCs w:val="28"/>
              </w:rPr>
              <w:t>из входного потока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cin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</w:p>
          <w:p w:rsidR="00F85D7C" w:rsidRPr="002601F5" w:rsidRDefault="00F85D7C" w:rsidP="00F85D7C">
            <w:pPr>
              <w:pStyle w:val="ab"/>
              <w:spacing w:line="276" w:lineRule="auto"/>
              <w:ind w:left="996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(</w:t>
            </w:r>
            <w:r w:rsidRPr="002601F5">
              <w:rPr>
                <w:sz w:val="28"/>
                <w:szCs w:val="28"/>
                <w:lang w:val="en-US"/>
              </w:rPr>
              <w:t>c</w:t>
            </w:r>
            <w:r w:rsidRPr="002601F5">
              <w:rPr>
                <w:sz w:val="28"/>
                <w:szCs w:val="28"/>
              </w:rPr>
              <w:t xml:space="preserve"> клавиатуры).  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Добавить обработку всевозможных ошибок при вводе с клавиатуры информации </w:t>
            </w:r>
            <w:proofErr w:type="gramStart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класса 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student</w:t>
            </w:r>
            <w:proofErr w:type="gramEnd"/>
          </w:p>
          <w:p w:rsidR="00F85D7C" w:rsidRPr="002601F5" w:rsidRDefault="00F85D7C" w:rsidP="00F85D7C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== оператор сравнения для объекта класса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student</w:t>
            </w:r>
            <w:r w:rsidRPr="002601F5">
              <w:rPr>
                <w:b/>
                <w:sz w:val="28"/>
                <w:szCs w:val="28"/>
              </w:rPr>
              <w:t xml:space="preserve">  </w:t>
            </w:r>
            <w:r w:rsidRPr="002601F5">
              <w:rPr>
                <w:sz w:val="28"/>
                <w:szCs w:val="28"/>
              </w:rPr>
              <w:t>и</w:t>
            </w:r>
            <w:proofErr w:type="gramEnd"/>
            <w:r w:rsidRPr="002601F5">
              <w:rPr>
                <w:sz w:val="28"/>
                <w:szCs w:val="28"/>
              </w:rPr>
              <w:t xml:space="preserve"> объекта класса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b/>
                <w:noProof/>
                <w:sz w:val="28"/>
                <w:szCs w:val="28"/>
                <w:lang w:val="en-US"/>
              </w:rPr>
              <w:t>fio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</w:p>
          <w:p w:rsidR="00F85D7C" w:rsidRPr="002601F5" w:rsidRDefault="00F85D7C" w:rsidP="00F85D7C">
            <w:pPr>
              <w:pStyle w:val="aa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F85D7C" w:rsidRPr="002601F5" w:rsidRDefault="00F85D7C" w:rsidP="00F85D7C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Тестовая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программа :</w:t>
            </w:r>
            <w:proofErr w:type="gramEnd"/>
          </w:p>
          <w:p w:rsidR="00F85D7C" w:rsidRPr="002601F5" w:rsidRDefault="00F85D7C" w:rsidP="00F85D7C">
            <w:pPr>
              <w:pStyle w:val="ab"/>
              <w:numPr>
                <w:ilvl w:val="0"/>
                <w:numId w:val="32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Ввести несколько объектов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student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, используя перегруженный оператор </w:t>
            </w:r>
            <w:r w:rsidRPr="002601F5">
              <w:rPr>
                <w:b/>
                <w:sz w:val="28"/>
                <w:szCs w:val="28"/>
              </w:rPr>
              <w:t>&lt;&lt;</w:t>
            </w:r>
          </w:p>
          <w:p w:rsidR="00F85D7C" w:rsidRPr="002601F5" w:rsidRDefault="00F85D7C" w:rsidP="00F85D7C">
            <w:pPr>
              <w:pStyle w:val="ab"/>
              <w:numPr>
                <w:ilvl w:val="0"/>
                <w:numId w:val="32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Вывод данных на терминал, выполнять с помощью перегруженного </w:t>
            </w:r>
            <w:proofErr w:type="gramStart"/>
            <w:r w:rsidRPr="002601F5">
              <w:rPr>
                <w:sz w:val="28"/>
                <w:szCs w:val="28"/>
              </w:rPr>
              <w:t xml:space="preserve">оператора </w:t>
            </w:r>
            <w:r w:rsidRPr="002601F5">
              <w:rPr>
                <w:b/>
                <w:sz w:val="28"/>
                <w:szCs w:val="28"/>
              </w:rPr>
              <w:t>&gt;</w:t>
            </w:r>
            <w:proofErr w:type="gramEnd"/>
            <w:r w:rsidRPr="002601F5">
              <w:rPr>
                <w:b/>
                <w:sz w:val="28"/>
                <w:szCs w:val="28"/>
              </w:rPr>
              <w:t>&gt;</w:t>
            </w:r>
          </w:p>
          <w:p w:rsidR="00F85D7C" w:rsidRPr="002601F5" w:rsidRDefault="00F85D7C" w:rsidP="00F85D7C">
            <w:pPr>
              <w:pStyle w:val="ab"/>
              <w:numPr>
                <w:ilvl w:val="0"/>
                <w:numId w:val="32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Используя перегруженный оператор </w:t>
            </w:r>
            <w:r w:rsidRPr="002601F5">
              <w:rPr>
                <w:b/>
                <w:sz w:val="28"/>
                <w:szCs w:val="28"/>
              </w:rPr>
              <w:t>==</w:t>
            </w:r>
            <w:r w:rsidRPr="002601F5">
              <w:rPr>
                <w:sz w:val="28"/>
                <w:szCs w:val="28"/>
              </w:rPr>
              <w:t xml:space="preserve"> найти студента по заданному с клавиатуры имени и фамилии.</w:t>
            </w:r>
          </w:p>
          <w:p w:rsidR="00F85D7C" w:rsidRPr="002601F5" w:rsidRDefault="00F85D7C" w:rsidP="00F85D7C">
            <w:pPr>
              <w:pStyle w:val="ab"/>
              <w:numPr>
                <w:ilvl w:val="0"/>
                <w:numId w:val="32"/>
              </w:numPr>
              <w:suppressAutoHyphens w:val="0"/>
              <w:spacing w:line="276" w:lineRule="auto"/>
              <w:rPr>
                <w:b/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Найти всех студентов заданной группы,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r w:rsidRPr="002601F5">
              <w:rPr>
                <w:noProof/>
                <w:sz w:val="28"/>
                <w:szCs w:val="28"/>
              </w:rPr>
              <w:t>результат поиска запомнить в массиве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goods</w:t>
            </w:r>
            <w:r w:rsidRPr="002601F5">
              <w:rPr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Rez</w:t>
            </w:r>
            <w:proofErr w:type="spellEnd"/>
          </w:p>
          <w:p w:rsidR="00F85D7C" w:rsidRPr="002601F5" w:rsidRDefault="00F85D7C" w:rsidP="00F85D7C">
            <w:pPr>
              <w:pStyle w:val="ab"/>
              <w:numPr>
                <w:ilvl w:val="0"/>
                <w:numId w:val="32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sz w:val="28"/>
                <w:szCs w:val="28"/>
              </w:rPr>
              <w:t>Результаты выводить на экран в табличном виде</w:t>
            </w:r>
          </w:p>
          <w:p w:rsidR="00160232" w:rsidRPr="002601F5" w:rsidRDefault="00160232" w:rsidP="00F85D7C">
            <w:pPr>
              <w:pStyle w:val="aa"/>
              <w:spacing w:line="276" w:lineRule="auto"/>
              <w:rPr>
                <w:b/>
                <w:sz w:val="28"/>
                <w:szCs w:val="28"/>
              </w:rPr>
            </w:pPr>
          </w:p>
        </w:tc>
        <w:bookmarkStart w:id="0" w:name="_GoBack"/>
        <w:bookmarkEnd w:id="0"/>
      </w:tr>
    </w:tbl>
    <w:p w:rsidR="0014615F" w:rsidRPr="002601F5" w:rsidRDefault="0014615F">
      <w:pPr>
        <w:rPr>
          <w:sz w:val="28"/>
          <w:szCs w:val="28"/>
        </w:rPr>
      </w:pPr>
      <w:r w:rsidRPr="002601F5">
        <w:rPr>
          <w:sz w:val="28"/>
          <w:szCs w:val="28"/>
        </w:rPr>
        <w:br w:type="page"/>
      </w:r>
    </w:p>
    <w:tbl>
      <w:tblPr>
        <w:tblStyle w:val="1"/>
        <w:tblW w:w="10173" w:type="dxa"/>
        <w:tblLayout w:type="fixed"/>
        <w:tblLook w:val="04A0" w:firstRow="1" w:lastRow="0" w:firstColumn="1" w:lastColumn="0" w:noHBand="0" w:noVBand="1"/>
      </w:tblPr>
      <w:tblGrid>
        <w:gridCol w:w="675"/>
        <w:gridCol w:w="9498"/>
      </w:tblGrid>
      <w:tr w:rsidR="00160232" w:rsidRPr="002601F5" w:rsidTr="00B47DA9">
        <w:tc>
          <w:tcPr>
            <w:tcW w:w="675" w:type="dxa"/>
          </w:tcPr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160232" w:rsidRDefault="00160232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8</w:t>
            </w:r>
            <w:r w:rsidR="005E5F21">
              <w:rPr>
                <w:rFonts w:eastAsiaTheme="minorHAnsi"/>
                <w:b/>
                <w:sz w:val="28"/>
                <w:szCs w:val="28"/>
                <w:lang w:eastAsia="en-US"/>
              </w:rPr>
              <w:t>,</w:t>
            </w: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18,</w:t>
            </w:r>
          </w:p>
          <w:p w:rsidR="005E5F21" w:rsidRPr="002601F5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28</w:t>
            </w:r>
          </w:p>
        </w:tc>
        <w:tc>
          <w:tcPr>
            <w:tcW w:w="9498" w:type="dxa"/>
          </w:tcPr>
          <w:p w:rsidR="00DF6EFE" w:rsidRPr="002601F5" w:rsidRDefault="00DF6EFE" w:rsidP="00DF6EFE">
            <w:pPr>
              <w:pStyle w:val="aa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b/>
                <w:sz w:val="28"/>
                <w:szCs w:val="28"/>
              </w:rPr>
              <w:t>Тема: Поликлиника</w:t>
            </w:r>
          </w:p>
          <w:p w:rsidR="00DF6EFE" w:rsidRPr="002601F5" w:rsidRDefault="00DF6EFE" w:rsidP="004273D2">
            <w:pPr>
              <w:numPr>
                <w:ilvl w:val="0"/>
                <w:numId w:val="13"/>
              </w:numPr>
              <w:suppressAutoHyphens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="Calibri"/>
                <w:sz w:val="28"/>
                <w:szCs w:val="28"/>
                <w:lang w:eastAsia="en-US"/>
              </w:rPr>
              <w:t>Создать класс</w:t>
            </w:r>
            <w:r w:rsidRPr="002601F5">
              <w:rPr>
                <w:rFonts w:eastAsia="Calibri"/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2601F5">
              <w:rPr>
                <w:rFonts w:eastAsia="Calibri"/>
                <w:b/>
                <w:sz w:val="28"/>
                <w:szCs w:val="28"/>
                <w:lang w:val="en-US" w:eastAsia="en-US"/>
              </w:rPr>
              <w:t>fio</w:t>
            </w:r>
            <w:proofErr w:type="spellEnd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 две строки (фамилия, имя) для встраивания в другие классы</w:t>
            </w:r>
          </w:p>
          <w:p w:rsidR="00DF6EFE" w:rsidRPr="002601F5" w:rsidRDefault="00DF6EFE" w:rsidP="004273D2">
            <w:pPr>
              <w:numPr>
                <w:ilvl w:val="0"/>
                <w:numId w:val="13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класс 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clinic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со следующими элементами:</w:t>
            </w:r>
          </w:p>
          <w:p w:rsidR="00DF6EFE" w:rsidRPr="002601F5" w:rsidRDefault="00DF6EFE" w:rsidP="00DF6EFE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данные-члены класса:</w:t>
            </w:r>
          </w:p>
          <w:p w:rsidR="00DF6EFE" w:rsidRPr="002601F5" w:rsidRDefault="00DF6EFE" w:rsidP="00DF6EFE">
            <w:pPr>
              <w:autoSpaceDE w:val="0"/>
              <w:autoSpaceDN w:val="0"/>
              <w:adjustRightInd w:val="0"/>
              <w:rPr>
                <w:noProof/>
                <w:color w:val="0000FF"/>
                <w:sz w:val="28"/>
                <w:szCs w:val="28"/>
              </w:rPr>
            </w:pPr>
            <w:r w:rsidRPr="002601F5">
              <w:rPr>
                <w:bCs/>
                <w:noProof/>
                <w:sz w:val="28"/>
                <w:szCs w:val="28"/>
              </w:rPr>
              <w:t>fio man;</w:t>
            </w:r>
            <w:r w:rsidRPr="002601F5">
              <w:rPr>
                <w:noProof/>
                <w:color w:val="008000"/>
                <w:sz w:val="28"/>
                <w:szCs w:val="28"/>
              </w:rPr>
              <w:t xml:space="preserve">               //фамилия и имя врача</w:t>
            </w:r>
          </w:p>
          <w:p w:rsidR="00DF6EFE" w:rsidRPr="002601F5" w:rsidRDefault="00DF6EFE" w:rsidP="00DF6EFE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noProof/>
                <w:color w:val="0000FF"/>
                <w:sz w:val="28"/>
                <w:szCs w:val="28"/>
              </w:rPr>
              <w:t>int</w:t>
            </w:r>
            <w:r w:rsidRPr="002601F5">
              <w:rPr>
                <w:bCs/>
                <w:noProof/>
                <w:sz w:val="28"/>
                <w:szCs w:val="28"/>
              </w:rPr>
              <w:t xml:space="preserve"> specialty;        </w:t>
            </w:r>
            <w:r w:rsidRPr="002601F5">
              <w:rPr>
                <w:noProof/>
                <w:color w:val="008000"/>
                <w:sz w:val="28"/>
                <w:szCs w:val="28"/>
              </w:rPr>
              <w:t>// специальность(1-терапевт, 2-кардиолог, 3- стоматолог)</w:t>
            </w:r>
          </w:p>
          <w:p w:rsidR="00DF6EFE" w:rsidRPr="002601F5" w:rsidRDefault="00DF6EFE" w:rsidP="00DF6EFE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функции-члены класса</w:t>
            </w:r>
          </w:p>
          <w:p w:rsidR="00DF6EFE" w:rsidRPr="002601F5" w:rsidRDefault="00DF6EFE" w:rsidP="004273D2">
            <w:pPr>
              <w:pStyle w:val="ab"/>
              <w:numPr>
                <w:ilvl w:val="0"/>
                <w:numId w:val="5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обязательные функции, указанные в общих требованиях </w:t>
            </w:r>
          </w:p>
          <w:p w:rsidR="00DF6EFE" w:rsidRPr="002601F5" w:rsidRDefault="00DF6EFE" w:rsidP="004273D2">
            <w:pPr>
              <w:pStyle w:val="ab"/>
              <w:numPr>
                <w:ilvl w:val="0"/>
                <w:numId w:val="5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функцию для данного варианта: </w:t>
            </w:r>
          </w:p>
          <w:p w:rsidR="00986FFF" w:rsidRPr="002601F5" w:rsidRDefault="00DF6EFE" w:rsidP="00986FFF">
            <w:pPr>
              <w:pStyle w:val="aa"/>
              <w:numPr>
                <w:ilvl w:val="0"/>
                <w:numId w:val="1"/>
              </w:numPr>
              <w:spacing w:line="276" w:lineRule="auto"/>
              <w:ind w:left="1352"/>
              <w:rPr>
                <w:rFonts w:ascii="Times New Roman" w:hAnsi="Times New Roman" w:cs="Times New Roman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>Найти все</w:t>
            </w:r>
            <w:r w:rsidR="00986FFF">
              <w:rPr>
                <w:rFonts w:ascii="Times New Roman" w:hAnsi="Times New Roman" w:cs="Times New Roman"/>
                <w:sz w:val="28"/>
                <w:szCs w:val="28"/>
              </w:rPr>
              <w:t>х врачей заданной специальности, вернуть указатель на массив результатов</w:t>
            </w:r>
          </w:p>
          <w:p w:rsidR="00F81078" w:rsidRPr="002601F5" w:rsidRDefault="00F81078" w:rsidP="004273D2">
            <w:pPr>
              <w:pStyle w:val="ab"/>
              <w:numPr>
                <w:ilvl w:val="0"/>
                <w:numId w:val="5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Перегрузить операторы</w:t>
            </w:r>
          </w:p>
          <w:p w:rsidR="00F81078" w:rsidRPr="002601F5" w:rsidRDefault="00F81078" w:rsidP="00F81078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&lt;&lt;</w:t>
            </w:r>
            <w:r w:rsidRPr="002601F5">
              <w:rPr>
                <w:sz w:val="28"/>
                <w:szCs w:val="28"/>
              </w:rPr>
              <w:t xml:space="preserve">  </w:t>
            </w:r>
            <w:proofErr w:type="gramEnd"/>
            <w:r w:rsidRPr="002601F5">
              <w:rPr>
                <w:sz w:val="28"/>
                <w:szCs w:val="28"/>
              </w:rPr>
              <w:t xml:space="preserve"> вывод объекта класса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clinic</w:t>
            </w:r>
            <w:proofErr w:type="spellEnd"/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sz w:val="28"/>
                <w:szCs w:val="28"/>
              </w:rPr>
              <w:t xml:space="preserve"> в выходной поток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cout</w:t>
            </w:r>
            <w:proofErr w:type="spellEnd"/>
            <w:r w:rsidRPr="002601F5">
              <w:rPr>
                <w:sz w:val="28"/>
                <w:szCs w:val="28"/>
              </w:rPr>
              <w:t xml:space="preserve"> (на терминал)  </w:t>
            </w:r>
          </w:p>
          <w:p w:rsidR="00F81078" w:rsidRPr="002601F5" w:rsidRDefault="00F81078" w:rsidP="00F81078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&gt;&gt;</w:t>
            </w:r>
            <w:r w:rsidRPr="002601F5">
              <w:rPr>
                <w:sz w:val="28"/>
                <w:szCs w:val="28"/>
              </w:rPr>
              <w:t xml:space="preserve">   </w:t>
            </w:r>
            <w:proofErr w:type="gramEnd"/>
            <w:r w:rsidRPr="002601F5">
              <w:rPr>
                <w:sz w:val="28"/>
                <w:szCs w:val="28"/>
              </w:rPr>
              <w:t xml:space="preserve">ввод объекта класса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clinic</w:t>
            </w:r>
            <w:proofErr w:type="spellEnd"/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sz w:val="28"/>
                <w:szCs w:val="28"/>
              </w:rPr>
              <w:t>из входного потока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cin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</w:p>
          <w:p w:rsidR="00F81078" w:rsidRPr="002601F5" w:rsidRDefault="00F81078" w:rsidP="00F81078">
            <w:pPr>
              <w:pStyle w:val="ab"/>
              <w:spacing w:line="276" w:lineRule="auto"/>
              <w:ind w:left="996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(</w:t>
            </w:r>
            <w:r w:rsidRPr="002601F5">
              <w:rPr>
                <w:sz w:val="28"/>
                <w:szCs w:val="28"/>
                <w:lang w:val="en-US"/>
              </w:rPr>
              <w:t>c</w:t>
            </w:r>
            <w:r w:rsidRPr="002601F5">
              <w:rPr>
                <w:sz w:val="28"/>
                <w:szCs w:val="28"/>
              </w:rPr>
              <w:t xml:space="preserve"> клавиатуры).  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Добавить обработку всевозможных ошибок при вводе с клавиатуры информации </w:t>
            </w:r>
            <w:proofErr w:type="gramStart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класса  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clinic</w:t>
            </w:r>
            <w:proofErr w:type="gramEnd"/>
            <w:r w:rsidRPr="002601F5">
              <w:rPr>
                <w:rFonts w:eastAsia="Calibri"/>
                <w:sz w:val="28"/>
                <w:szCs w:val="28"/>
                <w:lang w:eastAsia="en-US"/>
              </w:rPr>
              <w:t>.</w:t>
            </w:r>
          </w:p>
          <w:p w:rsidR="00F81078" w:rsidRPr="002601F5" w:rsidRDefault="00F81078" w:rsidP="00F81078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== </w:t>
            </w:r>
            <w:r w:rsidR="008E56E3">
              <w:rPr>
                <w:sz w:val="28"/>
                <w:szCs w:val="28"/>
              </w:rPr>
              <w:t xml:space="preserve">   </w:t>
            </w:r>
            <w:r w:rsidRPr="002601F5">
              <w:rPr>
                <w:sz w:val="28"/>
                <w:szCs w:val="28"/>
              </w:rPr>
              <w:t xml:space="preserve">оператор сравнения для объекта класса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clinic</w:t>
            </w:r>
            <w:r w:rsidRPr="002601F5">
              <w:rPr>
                <w:b/>
                <w:sz w:val="28"/>
                <w:szCs w:val="28"/>
              </w:rPr>
              <w:t xml:space="preserve">  </w:t>
            </w:r>
            <w:r w:rsidRPr="002601F5">
              <w:rPr>
                <w:sz w:val="28"/>
                <w:szCs w:val="28"/>
              </w:rPr>
              <w:t>и</w:t>
            </w:r>
            <w:proofErr w:type="gramEnd"/>
            <w:r w:rsidRPr="002601F5">
              <w:rPr>
                <w:sz w:val="28"/>
                <w:szCs w:val="28"/>
              </w:rPr>
              <w:t xml:space="preserve"> объекта класса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b/>
                <w:noProof/>
                <w:sz w:val="28"/>
                <w:szCs w:val="28"/>
                <w:lang w:val="en-US"/>
              </w:rPr>
              <w:t>fio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</w:p>
          <w:p w:rsidR="00F81078" w:rsidRPr="002601F5" w:rsidRDefault="00F81078" w:rsidP="00F81078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Тестовая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программа :</w:t>
            </w:r>
            <w:proofErr w:type="gramEnd"/>
          </w:p>
          <w:p w:rsidR="00F81078" w:rsidRPr="002601F5" w:rsidRDefault="00F81078" w:rsidP="004273D2">
            <w:pPr>
              <w:pStyle w:val="ab"/>
              <w:numPr>
                <w:ilvl w:val="0"/>
                <w:numId w:val="25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Ввести несколько объектов класса 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clinic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, используя перегруженный оператор </w:t>
            </w:r>
            <w:r w:rsidRPr="002601F5">
              <w:rPr>
                <w:b/>
                <w:sz w:val="28"/>
                <w:szCs w:val="28"/>
              </w:rPr>
              <w:t>&lt;&lt;</w:t>
            </w:r>
          </w:p>
          <w:p w:rsidR="00F81078" w:rsidRPr="002601F5" w:rsidRDefault="00F81078" w:rsidP="004273D2">
            <w:pPr>
              <w:pStyle w:val="ab"/>
              <w:numPr>
                <w:ilvl w:val="0"/>
                <w:numId w:val="25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Вывод данных на терминал, выполнять с помощью перегруженного </w:t>
            </w:r>
            <w:proofErr w:type="gramStart"/>
            <w:r w:rsidRPr="002601F5">
              <w:rPr>
                <w:sz w:val="28"/>
                <w:szCs w:val="28"/>
              </w:rPr>
              <w:t xml:space="preserve">оператора </w:t>
            </w:r>
            <w:r w:rsidRPr="002601F5">
              <w:rPr>
                <w:b/>
                <w:sz w:val="28"/>
                <w:szCs w:val="28"/>
              </w:rPr>
              <w:t>&gt;</w:t>
            </w:r>
            <w:proofErr w:type="gramEnd"/>
            <w:r w:rsidRPr="002601F5">
              <w:rPr>
                <w:b/>
                <w:sz w:val="28"/>
                <w:szCs w:val="28"/>
              </w:rPr>
              <w:t>&gt;</w:t>
            </w:r>
          </w:p>
          <w:p w:rsidR="00F81078" w:rsidRPr="002601F5" w:rsidRDefault="00F81078" w:rsidP="004273D2">
            <w:pPr>
              <w:pStyle w:val="ab"/>
              <w:numPr>
                <w:ilvl w:val="0"/>
                <w:numId w:val="25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Используя перегруженный оператор == найти врача по имени и фамилии</w:t>
            </w:r>
          </w:p>
          <w:p w:rsidR="00F81078" w:rsidRPr="002601F5" w:rsidRDefault="00F81078" w:rsidP="004273D2">
            <w:pPr>
              <w:pStyle w:val="ab"/>
              <w:numPr>
                <w:ilvl w:val="0"/>
                <w:numId w:val="25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Найти всех врачей заданной специальности, </w:t>
            </w:r>
            <w:r w:rsidRPr="002601F5">
              <w:rPr>
                <w:noProof/>
                <w:sz w:val="28"/>
                <w:szCs w:val="28"/>
              </w:rPr>
              <w:t>результат поиска запомнить в массиве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ticket</w:t>
            </w:r>
            <w:r w:rsidRPr="002601F5">
              <w:rPr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Rez</w:t>
            </w:r>
            <w:proofErr w:type="spellEnd"/>
          </w:p>
          <w:p w:rsidR="00F81078" w:rsidRPr="002601F5" w:rsidRDefault="00F81078" w:rsidP="004273D2">
            <w:pPr>
              <w:pStyle w:val="ab"/>
              <w:numPr>
                <w:ilvl w:val="0"/>
                <w:numId w:val="25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sz w:val="28"/>
                <w:szCs w:val="28"/>
              </w:rPr>
              <w:t>Результаты выводить на экран в табличном виде</w:t>
            </w:r>
          </w:p>
          <w:p w:rsidR="00160232" w:rsidRPr="002601F5" w:rsidRDefault="00DF6EFE" w:rsidP="00F81078">
            <w:pPr>
              <w:rPr>
                <w:b/>
                <w:sz w:val="28"/>
                <w:szCs w:val="28"/>
              </w:rPr>
            </w:pPr>
            <w:r w:rsidRPr="002601F5">
              <w:rPr>
                <w:sz w:val="28"/>
                <w:szCs w:val="28"/>
                <w:lang w:eastAsia="ru-RU"/>
              </w:rPr>
              <w:t xml:space="preserve"> </w:t>
            </w:r>
          </w:p>
        </w:tc>
      </w:tr>
    </w:tbl>
    <w:p w:rsidR="00E43EAF" w:rsidRPr="002601F5" w:rsidRDefault="00E43EAF">
      <w:pPr>
        <w:rPr>
          <w:sz w:val="28"/>
          <w:szCs w:val="28"/>
        </w:rPr>
      </w:pPr>
      <w:r w:rsidRPr="002601F5">
        <w:rPr>
          <w:sz w:val="28"/>
          <w:szCs w:val="28"/>
        </w:rPr>
        <w:br w:type="page"/>
      </w:r>
    </w:p>
    <w:tbl>
      <w:tblPr>
        <w:tblStyle w:val="1"/>
        <w:tblW w:w="10173" w:type="dxa"/>
        <w:tblLayout w:type="fixed"/>
        <w:tblLook w:val="04A0" w:firstRow="1" w:lastRow="0" w:firstColumn="1" w:lastColumn="0" w:noHBand="0" w:noVBand="1"/>
      </w:tblPr>
      <w:tblGrid>
        <w:gridCol w:w="675"/>
        <w:gridCol w:w="9498"/>
      </w:tblGrid>
      <w:tr w:rsidR="00160232" w:rsidRPr="002601F5" w:rsidTr="00B47DA9">
        <w:tc>
          <w:tcPr>
            <w:tcW w:w="675" w:type="dxa"/>
          </w:tcPr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160232" w:rsidRDefault="00160232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9</w:t>
            </w:r>
            <w:r w:rsidR="005E5F21">
              <w:rPr>
                <w:rFonts w:eastAsiaTheme="minorHAnsi"/>
                <w:b/>
                <w:sz w:val="28"/>
                <w:szCs w:val="28"/>
                <w:lang w:eastAsia="en-US"/>
              </w:rPr>
              <w:t>,</w:t>
            </w: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19,</w:t>
            </w:r>
          </w:p>
          <w:p w:rsidR="005E5F21" w:rsidRPr="002601F5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29</w:t>
            </w:r>
          </w:p>
        </w:tc>
        <w:tc>
          <w:tcPr>
            <w:tcW w:w="9498" w:type="dxa"/>
          </w:tcPr>
          <w:p w:rsidR="00E43EAF" w:rsidRPr="002601F5" w:rsidRDefault="00E43EAF" w:rsidP="00E43EAF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Тема: Почта (ценное письмо). </w:t>
            </w:r>
          </w:p>
          <w:p w:rsidR="00E43EAF" w:rsidRPr="002601F5" w:rsidRDefault="00E43EAF" w:rsidP="004273D2">
            <w:pPr>
              <w:numPr>
                <w:ilvl w:val="0"/>
                <w:numId w:val="10"/>
              </w:numPr>
              <w:suppressAutoHyphens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="Calibri"/>
                <w:sz w:val="28"/>
                <w:szCs w:val="28"/>
                <w:lang w:eastAsia="en-US"/>
              </w:rPr>
              <w:t>Создать класс</w:t>
            </w:r>
            <w:r w:rsidRPr="002601F5">
              <w:rPr>
                <w:rFonts w:eastAsia="Calibri"/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2601F5">
              <w:rPr>
                <w:rFonts w:eastAsia="Calibri"/>
                <w:b/>
                <w:sz w:val="28"/>
                <w:szCs w:val="28"/>
                <w:lang w:val="en-US" w:eastAsia="en-US"/>
              </w:rPr>
              <w:t>fio</w:t>
            </w:r>
            <w:proofErr w:type="spellEnd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 две строки (фамилия, имя) для встраивания в другие классы</w:t>
            </w:r>
          </w:p>
          <w:p w:rsidR="00E43EAF" w:rsidRPr="002601F5" w:rsidRDefault="00E43EAF" w:rsidP="004273D2">
            <w:pPr>
              <w:numPr>
                <w:ilvl w:val="0"/>
                <w:numId w:val="10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="Calibri"/>
                <w:sz w:val="28"/>
                <w:szCs w:val="28"/>
                <w:lang w:eastAsia="en-US"/>
              </w:rPr>
              <w:t>Создать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класс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letter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со</w:t>
            </w:r>
            <w:proofErr w:type="gramEnd"/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следующими элементами:</w:t>
            </w:r>
          </w:p>
          <w:p w:rsidR="00E43EAF" w:rsidRPr="002601F5" w:rsidRDefault="00E43EAF" w:rsidP="00E43EAF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данные-члены класса:</w:t>
            </w:r>
          </w:p>
          <w:p w:rsidR="00E43EAF" w:rsidRPr="002601F5" w:rsidRDefault="00E43EAF" w:rsidP="00E43EAF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noProof/>
                <w:sz w:val="28"/>
                <w:szCs w:val="28"/>
                <w:lang w:val="en-US"/>
              </w:rPr>
              <w:t>fio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sender             </w:t>
            </w:r>
            <w:r w:rsidRPr="002601F5">
              <w:rPr>
                <w:noProof/>
                <w:color w:val="008000"/>
                <w:sz w:val="28"/>
                <w:szCs w:val="28"/>
              </w:rPr>
              <w:t>// отправитель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noProof/>
                <w:color w:val="008000"/>
                <w:sz w:val="28"/>
                <w:szCs w:val="28"/>
              </w:rPr>
              <w:t xml:space="preserve">(встроенный объект класса </w:t>
            </w:r>
            <w:r w:rsidRPr="002601F5">
              <w:rPr>
                <w:noProof/>
                <w:color w:val="008000"/>
                <w:sz w:val="28"/>
                <w:szCs w:val="28"/>
                <w:lang w:val="en-US"/>
              </w:rPr>
              <w:t>fio</w:t>
            </w:r>
            <w:r w:rsidRPr="002601F5">
              <w:rPr>
                <w:noProof/>
                <w:color w:val="008000"/>
                <w:sz w:val="28"/>
                <w:szCs w:val="28"/>
              </w:rPr>
              <w:t>)</w:t>
            </w:r>
          </w:p>
          <w:p w:rsidR="00E43EAF" w:rsidRPr="002601F5" w:rsidRDefault="00E43EAF" w:rsidP="00E43EAF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noProof/>
                <w:color w:val="0000FF"/>
                <w:sz w:val="28"/>
                <w:szCs w:val="28"/>
              </w:rPr>
              <w:t>char</w:t>
            </w:r>
            <w:r w:rsidRPr="002601F5">
              <w:rPr>
                <w:noProof/>
                <w:sz w:val="28"/>
                <w:szCs w:val="28"/>
              </w:rPr>
              <w:t>* adr2;</w:t>
            </w:r>
            <w:r w:rsidRPr="002601F5">
              <w:rPr>
                <w:noProof/>
                <w:sz w:val="28"/>
                <w:szCs w:val="28"/>
              </w:rPr>
              <w:tab/>
              <w:t xml:space="preserve">        </w:t>
            </w:r>
            <w:r w:rsidRPr="002601F5">
              <w:rPr>
                <w:noProof/>
                <w:color w:val="008000"/>
                <w:sz w:val="28"/>
                <w:szCs w:val="28"/>
              </w:rPr>
              <w:t>// адрес отправителя</w:t>
            </w:r>
          </w:p>
          <w:p w:rsidR="00E43EAF" w:rsidRPr="002601F5" w:rsidRDefault="00E43EAF" w:rsidP="00E43EAF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noProof/>
                <w:sz w:val="28"/>
                <w:szCs w:val="28"/>
                <w:lang w:val="en-US"/>
              </w:rPr>
              <w:t>fio</w:t>
            </w: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recipient</w:t>
            </w:r>
            <w:proofErr w:type="spellEnd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         </w:t>
            </w:r>
            <w:r w:rsidRPr="002601F5">
              <w:rPr>
                <w:noProof/>
                <w:color w:val="008000"/>
                <w:sz w:val="28"/>
                <w:szCs w:val="28"/>
              </w:rPr>
              <w:t>// получатель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noProof/>
                <w:color w:val="008000"/>
                <w:sz w:val="28"/>
                <w:szCs w:val="28"/>
              </w:rPr>
              <w:t xml:space="preserve">(встроенный объект класса </w:t>
            </w:r>
            <w:r w:rsidRPr="002601F5">
              <w:rPr>
                <w:noProof/>
                <w:color w:val="008000"/>
                <w:sz w:val="28"/>
                <w:szCs w:val="28"/>
                <w:lang w:val="en-US"/>
              </w:rPr>
              <w:t>fio</w:t>
            </w:r>
            <w:r w:rsidRPr="002601F5">
              <w:rPr>
                <w:noProof/>
                <w:color w:val="008000"/>
                <w:sz w:val="28"/>
                <w:szCs w:val="28"/>
              </w:rPr>
              <w:t>)</w:t>
            </w:r>
          </w:p>
          <w:p w:rsidR="00E43EAF" w:rsidRPr="002601F5" w:rsidRDefault="00E43EAF" w:rsidP="00E43EAF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noProof/>
                <w:color w:val="0000FF"/>
                <w:sz w:val="28"/>
                <w:szCs w:val="28"/>
              </w:rPr>
              <w:t>char</w:t>
            </w:r>
            <w:r w:rsidRPr="002601F5">
              <w:rPr>
                <w:noProof/>
                <w:sz w:val="28"/>
                <w:szCs w:val="28"/>
              </w:rPr>
              <w:t>* adr2;</w:t>
            </w:r>
            <w:r w:rsidRPr="002601F5">
              <w:rPr>
                <w:noProof/>
                <w:sz w:val="28"/>
                <w:szCs w:val="28"/>
              </w:rPr>
              <w:tab/>
              <w:t xml:space="preserve">        </w:t>
            </w:r>
            <w:r w:rsidRPr="002601F5">
              <w:rPr>
                <w:noProof/>
                <w:color w:val="008000"/>
                <w:sz w:val="28"/>
                <w:szCs w:val="28"/>
              </w:rPr>
              <w:t xml:space="preserve">// адрес получателя </w:t>
            </w:r>
          </w:p>
          <w:p w:rsidR="00E43EAF" w:rsidRPr="002601F5" w:rsidRDefault="00E43EAF" w:rsidP="00E43EAF">
            <w:pPr>
              <w:pStyle w:val="aa"/>
              <w:spacing w:line="276" w:lineRule="auto"/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noProof/>
                <w:color w:val="0000FF"/>
                <w:sz w:val="28"/>
                <w:szCs w:val="28"/>
              </w:rPr>
              <w:t>double</w:t>
            </w:r>
            <w:r w:rsidRPr="002601F5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 xml:space="preserve"> cost;</w:t>
            </w:r>
            <w:r w:rsidRPr="002601F5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  <w:t xml:space="preserve">        </w:t>
            </w:r>
            <w:r w:rsidRPr="002601F5">
              <w:rPr>
                <w:rFonts w:ascii="Times New Roman" w:hAnsi="Times New Roman" w:cs="Times New Roman"/>
                <w:noProof/>
                <w:color w:val="008000"/>
                <w:sz w:val="28"/>
                <w:szCs w:val="28"/>
              </w:rPr>
              <w:t>// стоимость письма</w:t>
            </w:r>
          </w:p>
          <w:p w:rsidR="00E43EAF" w:rsidRPr="002601F5" w:rsidRDefault="00E43EAF" w:rsidP="00E43EAF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функции-члены класса</w:t>
            </w:r>
          </w:p>
          <w:p w:rsidR="00E43EAF" w:rsidRPr="002601F5" w:rsidRDefault="00E43EAF" w:rsidP="004273D2">
            <w:pPr>
              <w:pStyle w:val="ab"/>
              <w:numPr>
                <w:ilvl w:val="0"/>
                <w:numId w:val="4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обязательные функции, указанные в общих требованиях </w:t>
            </w:r>
          </w:p>
          <w:p w:rsidR="00E43EAF" w:rsidRPr="002601F5" w:rsidRDefault="00E43EAF" w:rsidP="004273D2">
            <w:pPr>
              <w:pStyle w:val="ab"/>
              <w:numPr>
                <w:ilvl w:val="0"/>
                <w:numId w:val="4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функции для данного варианта: </w:t>
            </w:r>
          </w:p>
          <w:p w:rsidR="00986FFF" w:rsidRPr="002601F5" w:rsidRDefault="00E43EAF" w:rsidP="00986FFF">
            <w:pPr>
              <w:pStyle w:val="aa"/>
              <w:numPr>
                <w:ilvl w:val="0"/>
                <w:numId w:val="1"/>
              </w:numPr>
              <w:spacing w:line="276" w:lineRule="auto"/>
              <w:ind w:left="1352"/>
              <w:rPr>
                <w:rFonts w:ascii="Times New Roman" w:hAnsi="Times New Roman" w:cs="Times New Roman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>Най</w:t>
            </w:r>
            <w:r w:rsidR="00986FFF">
              <w:rPr>
                <w:rFonts w:ascii="Times New Roman" w:hAnsi="Times New Roman" w:cs="Times New Roman"/>
                <w:sz w:val="28"/>
                <w:szCs w:val="28"/>
              </w:rPr>
              <w:t>ти все письма со стоимостью больш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>е заданного значения</w:t>
            </w:r>
            <w:r w:rsidR="00986FFF">
              <w:rPr>
                <w:rFonts w:ascii="Times New Roman" w:hAnsi="Times New Roman" w:cs="Times New Roman"/>
                <w:sz w:val="28"/>
                <w:szCs w:val="28"/>
              </w:rPr>
              <w:t>, вернуть указатель на массив результатов</w:t>
            </w:r>
          </w:p>
          <w:p w:rsidR="004975A1" w:rsidRPr="002601F5" w:rsidRDefault="004975A1" w:rsidP="004273D2">
            <w:pPr>
              <w:pStyle w:val="ab"/>
              <w:numPr>
                <w:ilvl w:val="0"/>
                <w:numId w:val="4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Перегрузить операторы</w:t>
            </w:r>
          </w:p>
          <w:p w:rsidR="004975A1" w:rsidRPr="002601F5" w:rsidRDefault="004975A1" w:rsidP="000765A4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&lt;&lt;</w:t>
            </w:r>
            <w:r w:rsidRPr="002601F5">
              <w:rPr>
                <w:sz w:val="28"/>
                <w:szCs w:val="28"/>
              </w:rPr>
              <w:t xml:space="preserve">  </w:t>
            </w:r>
            <w:proofErr w:type="gramEnd"/>
            <w:r w:rsidRPr="002601F5">
              <w:rPr>
                <w:sz w:val="28"/>
                <w:szCs w:val="28"/>
              </w:rPr>
              <w:t xml:space="preserve"> вывод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letter</w:t>
            </w:r>
            <w:r w:rsidRPr="002601F5">
              <w:rPr>
                <w:sz w:val="28"/>
                <w:szCs w:val="28"/>
              </w:rPr>
              <w:t xml:space="preserve"> в выходной поток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cout</w:t>
            </w:r>
            <w:proofErr w:type="spellEnd"/>
            <w:r w:rsidRPr="002601F5">
              <w:rPr>
                <w:sz w:val="28"/>
                <w:szCs w:val="28"/>
              </w:rPr>
              <w:t xml:space="preserve"> (на терминал)  </w:t>
            </w:r>
          </w:p>
          <w:p w:rsidR="004975A1" w:rsidRPr="002601F5" w:rsidRDefault="004975A1" w:rsidP="000765A4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&gt;&gt;</w:t>
            </w:r>
            <w:r w:rsidRPr="002601F5">
              <w:rPr>
                <w:sz w:val="28"/>
                <w:szCs w:val="28"/>
              </w:rPr>
              <w:t xml:space="preserve">   </w:t>
            </w:r>
            <w:proofErr w:type="gramEnd"/>
            <w:r w:rsidRPr="002601F5">
              <w:rPr>
                <w:sz w:val="28"/>
                <w:szCs w:val="28"/>
              </w:rPr>
              <w:t xml:space="preserve">ввод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letter</w:t>
            </w:r>
            <w:r w:rsidRPr="002601F5">
              <w:rPr>
                <w:sz w:val="28"/>
                <w:szCs w:val="28"/>
              </w:rPr>
              <w:t xml:space="preserve"> из входного потока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cin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</w:p>
          <w:p w:rsidR="004975A1" w:rsidRPr="002601F5" w:rsidRDefault="004975A1" w:rsidP="004975A1">
            <w:pPr>
              <w:pStyle w:val="ab"/>
              <w:spacing w:line="276" w:lineRule="auto"/>
              <w:ind w:left="996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(</w:t>
            </w:r>
            <w:r w:rsidRPr="002601F5">
              <w:rPr>
                <w:sz w:val="28"/>
                <w:szCs w:val="28"/>
                <w:lang w:val="en-US"/>
              </w:rPr>
              <w:t>c</w:t>
            </w:r>
            <w:r w:rsidRPr="002601F5">
              <w:rPr>
                <w:sz w:val="28"/>
                <w:szCs w:val="28"/>
              </w:rPr>
              <w:t xml:space="preserve"> клавиатуры).  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Добавить обработку всевозможных ошибок при вводе с клавиатуры информации </w:t>
            </w:r>
            <w:proofErr w:type="gramStart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класса 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letter</w:t>
            </w:r>
            <w:proofErr w:type="gramEnd"/>
            <w:r w:rsidRPr="002601F5">
              <w:rPr>
                <w:rFonts w:eastAsia="Calibri"/>
                <w:sz w:val="28"/>
                <w:szCs w:val="28"/>
                <w:lang w:eastAsia="en-US"/>
              </w:rPr>
              <w:t>.</w:t>
            </w:r>
          </w:p>
          <w:p w:rsidR="004975A1" w:rsidRPr="002601F5" w:rsidRDefault="004975A1" w:rsidP="000765A4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== </w:t>
            </w:r>
            <w:r w:rsidR="00F62A13">
              <w:rPr>
                <w:sz w:val="28"/>
                <w:szCs w:val="28"/>
              </w:rPr>
              <w:t xml:space="preserve">   </w:t>
            </w:r>
            <w:r w:rsidRPr="002601F5">
              <w:rPr>
                <w:sz w:val="28"/>
                <w:szCs w:val="28"/>
              </w:rPr>
              <w:t xml:space="preserve">оператор сравнения (по полю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sender  </w:t>
            </w:r>
            <w:r w:rsidRPr="002601F5">
              <w:rPr>
                <w:sz w:val="28"/>
                <w:szCs w:val="28"/>
              </w:rPr>
              <w:t>)</w:t>
            </w:r>
            <w:proofErr w:type="gramEnd"/>
            <w:r w:rsidRPr="002601F5">
              <w:rPr>
                <w:sz w:val="28"/>
                <w:szCs w:val="28"/>
              </w:rPr>
              <w:t xml:space="preserve"> для объекта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letter</w:t>
            </w:r>
            <w:r w:rsidRPr="002601F5">
              <w:rPr>
                <w:b/>
                <w:sz w:val="28"/>
                <w:szCs w:val="28"/>
              </w:rPr>
              <w:t xml:space="preserve">  </w:t>
            </w:r>
            <w:r w:rsidRPr="002601F5">
              <w:rPr>
                <w:sz w:val="28"/>
                <w:szCs w:val="28"/>
              </w:rPr>
              <w:t xml:space="preserve">и    </w:t>
            </w:r>
          </w:p>
          <w:p w:rsidR="004975A1" w:rsidRPr="002601F5" w:rsidRDefault="004975A1" w:rsidP="004975A1">
            <w:pPr>
              <w:pStyle w:val="ab"/>
              <w:spacing w:line="276" w:lineRule="auto"/>
              <w:ind w:left="360"/>
              <w:rPr>
                <w:b/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     </w:t>
            </w:r>
            <w:r w:rsidR="00F62A13">
              <w:rPr>
                <w:sz w:val="28"/>
                <w:szCs w:val="28"/>
              </w:rPr>
              <w:t xml:space="preserve">    </w:t>
            </w:r>
            <w:r w:rsidRPr="002601F5">
              <w:rPr>
                <w:sz w:val="28"/>
                <w:szCs w:val="28"/>
              </w:rPr>
              <w:t>объекта класса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Pr="002601F5">
              <w:rPr>
                <w:b/>
                <w:noProof/>
                <w:sz w:val="28"/>
                <w:szCs w:val="28"/>
                <w:lang w:val="en-US"/>
              </w:rPr>
              <w:t>fio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</w:p>
          <w:p w:rsidR="004975A1" w:rsidRPr="002601F5" w:rsidRDefault="004975A1" w:rsidP="004975A1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4975A1" w:rsidRPr="002601F5" w:rsidRDefault="004975A1" w:rsidP="004975A1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Тестовая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программа :</w:t>
            </w:r>
            <w:proofErr w:type="gramEnd"/>
          </w:p>
          <w:p w:rsidR="004975A1" w:rsidRPr="002601F5" w:rsidRDefault="004975A1" w:rsidP="004273D2">
            <w:pPr>
              <w:pStyle w:val="ab"/>
              <w:numPr>
                <w:ilvl w:val="0"/>
                <w:numId w:val="11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Ввести несколько объектов класса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letter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, используя перегруженный оператор </w:t>
            </w:r>
            <w:r w:rsidRPr="002601F5">
              <w:rPr>
                <w:b/>
                <w:sz w:val="28"/>
                <w:szCs w:val="28"/>
              </w:rPr>
              <w:t>&lt;&lt;</w:t>
            </w:r>
          </w:p>
          <w:p w:rsidR="004975A1" w:rsidRPr="002601F5" w:rsidRDefault="004975A1" w:rsidP="004273D2">
            <w:pPr>
              <w:pStyle w:val="ab"/>
              <w:numPr>
                <w:ilvl w:val="0"/>
                <w:numId w:val="11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Вывод данных на терминал, выполнять с помощью перегруженного </w:t>
            </w:r>
            <w:proofErr w:type="gramStart"/>
            <w:r w:rsidRPr="002601F5">
              <w:rPr>
                <w:sz w:val="28"/>
                <w:szCs w:val="28"/>
              </w:rPr>
              <w:t xml:space="preserve">оператора </w:t>
            </w:r>
            <w:r w:rsidRPr="002601F5">
              <w:rPr>
                <w:b/>
                <w:sz w:val="28"/>
                <w:szCs w:val="28"/>
              </w:rPr>
              <w:t>&gt;</w:t>
            </w:r>
            <w:proofErr w:type="gramEnd"/>
            <w:r w:rsidRPr="002601F5">
              <w:rPr>
                <w:b/>
                <w:sz w:val="28"/>
                <w:szCs w:val="28"/>
              </w:rPr>
              <w:t>&gt;</w:t>
            </w:r>
          </w:p>
          <w:p w:rsidR="00D232AE" w:rsidRPr="002601F5" w:rsidRDefault="00D232AE" w:rsidP="004273D2">
            <w:pPr>
              <w:pStyle w:val="ab"/>
              <w:numPr>
                <w:ilvl w:val="0"/>
                <w:numId w:val="11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Найти все письма со стоимостью более заданного значения</w:t>
            </w:r>
          </w:p>
          <w:p w:rsidR="004975A1" w:rsidRPr="002601F5" w:rsidRDefault="004975A1" w:rsidP="004273D2">
            <w:pPr>
              <w:pStyle w:val="ab"/>
              <w:numPr>
                <w:ilvl w:val="0"/>
                <w:numId w:val="11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Используя перегруженный оператор == найти все письма</w:t>
            </w:r>
            <w:r w:rsidR="002A039D">
              <w:rPr>
                <w:sz w:val="28"/>
                <w:szCs w:val="28"/>
              </w:rPr>
              <w:t>,</w:t>
            </w:r>
            <w:r w:rsidRPr="002601F5">
              <w:rPr>
                <w:sz w:val="28"/>
                <w:szCs w:val="28"/>
              </w:rPr>
              <w:t xml:space="preserve"> </w:t>
            </w:r>
            <w:r w:rsidR="002A039D">
              <w:rPr>
                <w:sz w:val="28"/>
                <w:szCs w:val="28"/>
              </w:rPr>
              <w:t>указанного</w:t>
            </w:r>
            <w:r w:rsidRPr="002601F5">
              <w:rPr>
                <w:sz w:val="28"/>
                <w:szCs w:val="28"/>
              </w:rPr>
              <w:t xml:space="preserve"> пассажира,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r w:rsidRPr="002601F5">
              <w:rPr>
                <w:noProof/>
                <w:sz w:val="28"/>
                <w:szCs w:val="28"/>
              </w:rPr>
              <w:t>результат поиска запомнить в массиве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letter</w:t>
            </w:r>
            <w:r w:rsidRPr="002601F5">
              <w:rPr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Rez</w:t>
            </w:r>
            <w:proofErr w:type="spellEnd"/>
          </w:p>
          <w:p w:rsidR="004975A1" w:rsidRPr="002601F5" w:rsidRDefault="004975A1" w:rsidP="004273D2">
            <w:pPr>
              <w:pStyle w:val="ab"/>
              <w:numPr>
                <w:ilvl w:val="0"/>
                <w:numId w:val="11"/>
              </w:numPr>
              <w:suppressAutoHyphens w:val="0"/>
              <w:spacing w:line="276" w:lineRule="auto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sz w:val="28"/>
                <w:szCs w:val="28"/>
              </w:rPr>
              <w:t>Результаты выводить на экран в табличном виде</w:t>
            </w:r>
          </w:p>
          <w:p w:rsidR="00160232" w:rsidRPr="002601F5" w:rsidRDefault="00160232" w:rsidP="00E43EAF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0765A4" w:rsidRPr="002601F5" w:rsidRDefault="000765A4">
      <w:pPr>
        <w:rPr>
          <w:sz w:val="28"/>
          <w:szCs w:val="28"/>
        </w:rPr>
      </w:pPr>
      <w:r w:rsidRPr="002601F5">
        <w:rPr>
          <w:sz w:val="28"/>
          <w:szCs w:val="28"/>
        </w:rPr>
        <w:br w:type="page"/>
      </w:r>
    </w:p>
    <w:tbl>
      <w:tblPr>
        <w:tblStyle w:val="1"/>
        <w:tblW w:w="10173" w:type="dxa"/>
        <w:tblLayout w:type="fixed"/>
        <w:tblLook w:val="04A0" w:firstRow="1" w:lastRow="0" w:firstColumn="1" w:lastColumn="0" w:noHBand="0" w:noVBand="1"/>
      </w:tblPr>
      <w:tblGrid>
        <w:gridCol w:w="675"/>
        <w:gridCol w:w="9498"/>
      </w:tblGrid>
      <w:tr w:rsidR="00160232" w:rsidRPr="002601F5" w:rsidTr="00B47DA9">
        <w:tc>
          <w:tcPr>
            <w:tcW w:w="675" w:type="dxa"/>
          </w:tcPr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160232" w:rsidRDefault="00160232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10</w:t>
            </w:r>
            <w:r w:rsidR="005E5F21">
              <w:rPr>
                <w:rFonts w:eastAsiaTheme="minorHAnsi"/>
                <w:b/>
                <w:sz w:val="28"/>
                <w:szCs w:val="28"/>
                <w:lang w:eastAsia="en-US"/>
              </w:rPr>
              <w:t>,</w:t>
            </w:r>
          </w:p>
          <w:p w:rsidR="005E5F21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20,</w:t>
            </w:r>
          </w:p>
          <w:p w:rsidR="005E5F21" w:rsidRPr="002601F5" w:rsidRDefault="005E5F21" w:rsidP="00160232">
            <w:pPr>
              <w:suppressAutoHyphens w:val="0"/>
              <w:jc w:val="center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>
              <w:rPr>
                <w:rFonts w:eastAsiaTheme="minorHAnsi"/>
                <w:b/>
                <w:sz w:val="28"/>
                <w:szCs w:val="28"/>
                <w:lang w:eastAsia="en-US"/>
              </w:rPr>
              <w:t>30</w:t>
            </w:r>
          </w:p>
        </w:tc>
        <w:tc>
          <w:tcPr>
            <w:tcW w:w="9498" w:type="dxa"/>
          </w:tcPr>
          <w:p w:rsidR="000765A4" w:rsidRPr="002601F5" w:rsidRDefault="00256FE1" w:rsidP="000765A4">
            <w:pPr>
              <w:pStyle w:val="aa"/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b/>
                <w:sz w:val="28"/>
                <w:szCs w:val="28"/>
              </w:rPr>
              <w:t>Тема</w:t>
            </w:r>
            <w:r w:rsidR="000765A4" w:rsidRPr="002601F5">
              <w:rPr>
                <w:rFonts w:ascii="Times New Roman" w:hAnsi="Times New Roman" w:cs="Times New Roman"/>
                <w:b/>
                <w:sz w:val="28"/>
                <w:szCs w:val="28"/>
              </w:rPr>
              <w:t>: Склад (товары)</w:t>
            </w:r>
          </w:p>
          <w:p w:rsidR="000765A4" w:rsidRPr="002601F5" w:rsidRDefault="000765A4" w:rsidP="004273D2">
            <w:pPr>
              <w:pStyle w:val="ab"/>
              <w:numPr>
                <w:ilvl w:val="0"/>
                <w:numId w:val="17"/>
              </w:numPr>
              <w:suppressAutoHyphens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="Calibri"/>
                <w:sz w:val="28"/>
                <w:szCs w:val="28"/>
                <w:lang w:eastAsia="en-US"/>
              </w:rPr>
              <w:t>Создать класс</w:t>
            </w:r>
            <w:r w:rsidRPr="002601F5">
              <w:rPr>
                <w:rFonts w:eastAsia="Calibri"/>
                <w:b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rFonts w:eastAsia="Calibri"/>
                <w:b/>
                <w:sz w:val="28"/>
                <w:szCs w:val="28"/>
                <w:lang w:val="en-US" w:eastAsia="en-US"/>
              </w:rPr>
              <w:t>date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 для встраивания в другие классы:</w:t>
            </w:r>
          </w:p>
          <w:p w:rsidR="000765A4" w:rsidRPr="002601F5" w:rsidRDefault="000765A4" w:rsidP="000765A4">
            <w:pPr>
              <w:pStyle w:val="aa"/>
              <w:spacing w:line="276" w:lineRule="auto"/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lang w:val="en-US" w:eastAsia="ar-SA"/>
              </w:rPr>
              <w:t xml:space="preserve">int </w:t>
            </w:r>
            <w:proofErr w:type="gramStart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day;   </w:t>
            </w:r>
            <w:proofErr w:type="gramEnd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ab/>
              <w:t xml:space="preserve">  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  <w:t xml:space="preserve">//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день</w:t>
            </w:r>
          </w:p>
          <w:p w:rsidR="000765A4" w:rsidRPr="002601F5" w:rsidRDefault="00A3722A" w:rsidP="000765A4">
            <w:pPr>
              <w:pStyle w:val="aa"/>
              <w:spacing w:line="276" w:lineRule="auto"/>
              <w:ind w:firstLine="7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2601F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lang w:val="en-US" w:eastAsia="ar-SA"/>
              </w:rPr>
              <w:t>int</w:t>
            </w:r>
            <w:r w:rsidR="000765A4" w:rsidRPr="002601F5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765A4"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month</w:t>
            </w:r>
            <w:proofErr w:type="gramEnd"/>
            <w:r w:rsidR="000765A4"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;  </w:t>
            </w:r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r w:rsidR="000765A4"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val="en-US" w:eastAsia="ar-SA"/>
              </w:rPr>
              <w:t xml:space="preserve">// </w:t>
            </w:r>
            <w:r w:rsidR="000765A4"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месяц</w:t>
            </w:r>
          </w:p>
          <w:p w:rsidR="000765A4" w:rsidRPr="002601F5" w:rsidRDefault="000765A4" w:rsidP="000765A4">
            <w:pPr>
              <w:pStyle w:val="aa"/>
              <w:spacing w:line="276" w:lineRule="auto"/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2601F5">
              <w:rPr>
                <w:rFonts w:ascii="Times New Roman" w:eastAsia="Times New Roman" w:hAnsi="Times New Roman" w:cs="Times New Roman"/>
                <w:noProof/>
                <w:color w:val="0000FF"/>
                <w:sz w:val="28"/>
                <w:szCs w:val="28"/>
                <w:lang w:eastAsia="ar-SA"/>
              </w:rPr>
              <w:t xml:space="preserve">int </w:t>
            </w:r>
            <w:proofErr w:type="gramStart"/>
            <w:r w:rsidRPr="002601F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year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;  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proofErr w:type="gramEnd"/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2601F5">
              <w:rPr>
                <w:rFonts w:ascii="Times New Roman" w:eastAsia="Times New Roman" w:hAnsi="Times New Roman" w:cs="Times New Roman"/>
                <w:noProof/>
                <w:color w:val="008000"/>
                <w:sz w:val="28"/>
                <w:szCs w:val="28"/>
                <w:lang w:eastAsia="ar-SA"/>
              </w:rPr>
              <w:t>// год</w:t>
            </w:r>
          </w:p>
          <w:p w:rsidR="000765A4" w:rsidRPr="002601F5" w:rsidRDefault="000765A4" w:rsidP="004273D2">
            <w:pPr>
              <w:pStyle w:val="ab"/>
              <w:numPr>
                <w:ilvl w:val="0"/>
                <w:numId w:val="17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класс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storag</w:t>
            </w:r>
            <w:proofErr w:type="spellEnd"/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e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со следующими элементами:</w:t>
            </w:r>
          </w:p>
          <w:p w:rsidR="000765A4" w:rsidRPr="002601F5" w:rsidRDefault="000765A4" w:rsidP="000765A4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данные-члены класса:</w:t>
            </w:r>
          </w:p>
          <w:p w:rsidR="000765A4" w:rsidRPr="002601F5" w:rsidRDefault="000765A4" w:rsidP="000765A4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</w:rPr>
            </w:pPr>
            <w:r w:rsidRPr="002601F5">
              <w:rPr>
                <w:noProof/>
                <w:color w:val="0000FF"/>
                <w:sz w:val="28"/>
                <w:szCs w:val="28"/>
                <w:lang w:val="en-US"/>
              </w:rPr>
              <w:t>char</w:t>
            </w:r>
            <w:r w:rsidRPr="002601F5">
              <w:rPr>
                <w:noProof/>
                <w:sz w:val="28"/>
                <w:szCs w:val="28"/>
              </w:rPr>
              <w:t xml:space="preserve">* </w:t>
            </w:r>
            <w:r w:rsidRPr="002601F5">
              <w:rPr>
                <w:noProof/>
                <w:sz w:val="28"/>
                <w:szCs w:val="28"/>
                <w:lang w:val="en-US"/>
              </w:rPr>
              <w:t>name</w:t>
            </w:r>
            <w:r w:rsidRPr="002601F5">
              <w:rPr>
                <w:noProof/>
                <w:sz w:val="28"/>
                <w:szCs w:val="28"/>
              </w:rPr>
              <w:t>;</w:t>
            </w:r>
            <w:r w:rsidRPr="002601F5">
              <w:rPr>
                <w:noProof/>
                <w:sz w:val="28"/>
                <w:szCs w:val="28"/>
              </w:rPr>
              <w:tab/>
              <w:t xml:space="preserve">           </w:t>
            </w:r>
            <w:r w:rsidRPr="002601F5">
              <w:rPr>
                <w:noProof/>
                <w:color w:val="008000"/>
                <w:sz w:val="28"/>
                <w:szCs w:val="28"/>
              </w:rPr>
              <w:t>//Название товара</w:t>
            </w:r>
          </w:p>
          <w:p w:rsidR="000765A4" w:rsidRPr="002601F5" w:rsidRDefault="000765A4" w:rsidP="000765A4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  <w:lang w:val="en-US"/>
              </w:rPr>
            </w:pPr>
            <w:r w:rsidRPr="002601F5">
              <w:rPr>
                <w:noProof/>
                <w:color w:val="0000FF"/>
                <w:sz w:val="28"/>
                <w:szCs w:val="28"/>
                <w:lang w:val="en-US"/>
              </w:rPr>
              <w:t>double</w:t>
            </w:r>
            <w:r w:rsidRPr="002601F5">
              <w:rPr>
                <w:bCs/>
                <w:noProof/>
                <w:sz w:val="28"/>
                <w:szCs w:val="28"/>
                <w:lang w:val="en-US"/>
              </w:rPr>
              <w:t xml:space="preserve"> price; </w:t>
            </w:r>
            <w:r w:rsidRPr="00B507F9">
              <w:rPr>
                <w:bCs/>
                <w:noProof/>
                <w:sz w:val="28"/>
                <w:szCs w:val="28"/>
                <w:lang w:val="en-US"/>
              </w:rPr>
              <w:t xml:space="preserve">      </w:t>
            </w:r>
            <w:r w:rsidRPr="002601F5">
              <w:rPr>
                <w:bCs/>
                <w:noProof/>
                <w:sz w:val="28"/>
                <w:szCs w:val="28"/>
                <w:lang w:val="en-US"/>
              </w:rPr>
              <w:t xml:space="preserve">    </w:t>
            </w:r>
            <w:r w:rsidRPr="002601F5">
              <w:rPr>
                <w:noProof/>
                <w:color w:val="008000"/>
                <w:sz w:val="28"/>
                <w:szCs w:val="28"/>
                <w:lang w:val="en-US"/>
              </w:rPr>
              <w:t xml:space="preserve">// </w:t>
            </w:r>
            <w:r w:rsidRPr="002601F5">
              <w:rPr>
                <w:noProof/>
                <w:color w:val="008000"/>
                <w:sz w:val="28"/>
                <w:szCs w:val="28"/>
              </w:rPr>
              <w:t>цена</w:t>
            </w:r>
          </w:p>
          <w:p w:rsidR="000765A4" w:rsidRPr="00B507F9" w:rsidRDefault="000765A4" w:rsidP="000765A4">
            <w:pPr>
              <w:autoSpaceDE w:val="0"/>
              <w:autoSpaceDN w:val="0"/>
              <w:adjustRightInd w:val="0"/>
              <w:rPr>
                <w:noProof/>
                <w:color w:val="008000"/>
                <w:sz w:val="28"/>
                <w:szCs w:val="28"/>
                <w:lang w:val="en-US"/>
              </w:rPr>
            </w:pPr>
            <w:r w:rsidRPr="002601F5">
              <w:rPr>
                <w:noProof/>
                <w:color w:val="0000FF"/>
                <w:sz w:val="28"/>
                <w:szCs w:val="28"/>
                <w:lang w:val="en-US"/>
              </w:rPr>
              <w:t>int</w:t>
            </w:r>
            <w:r w:rsidRPr="002601F5">
              <w:rPr>
                <w:bCs/>
                <w:noProof/>
                <w:sz w:val="28"/>
                <w:szCs w:val="28"/>
                <w:lang w:val="en-US"/>
              </w:rPr>
              <w:t xml:space="preserve"> quant;</w:t>
            </w:r>
            <w:r w:rsidRPr="002601F5">
              <w:rPr>
                <w:bCs/>
                <w:noProof/>
                <w:sz w:val="28"/>
                <w:szCs w:val="28"/>
                <w:lang w:val="en-US"/>
              </w:rPr>
              <w:tab/>
              <w:t xml:space="preserve">          </w:t>
            </w:r>
            <w:r w:rsidRPr="002601F5">
              <w:rPr>
                <w:noProof/>
                <w:color w:val="008000"/>
                <w:sz w:val="28"/>
                <w:szCs w:val="28"/>
                <w:lang w:val="en-US"/>
              </w:rPr>
              <w:t xml:space="preserve">// </w:t>
            </w:r>
            <w:r w:rsidRPr="002601F5">
              <w:rPr>
                <w:noProof/>
                <w:color w:val="008000"/>
                <w:sz w:val="28"/>
                <w:szCs w:val="28"/>
              </w:rPr>
              <w:t>количество</w:t>
            </w:r>
          </w:p>
          <w:p w:rsidR="00A3722A" w:rsidRPr="002601F5" w:rsidRDefault="00A3722A" w:rsidP="00A3722A">
            <w:pPr>
              <w:autoSpaceDE w:val="0"/>
              <w:autoSpaceDN w:val="0"/>
              <w:adjustRightInd w:val="0"/>
              <w:spacing w:after="200" w:line="276" w:lineRule="auto"/>
              <w:rPr>
                <w:rFonts w:eastAsiaTheme="minorHAnsi"/>
                <w:noProof/>
                <w:color w:val="008000"/>
                <w:sz w:val="28"/>
                <w:szCs w:val="28"/>
              </w:rPr>
            </w:pPr>
            <w:r w:rsidRPr="002601F5">
              <w:rPr>
                <w:rFonts w:eastAsiaTheme="minorHAnsi"/>
                <w:sz w:val="28"/>
                <w:szCs w:val="28"/>
                <w:lang w:val="en-US" w:eastAsia="en-US"/>
              </w:rPr>
              <w:t>date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rFonts w:eastAsiaTheme="minorHAnsi"/>
                <w:sz w:val="28"/>
                <w:szCs w:val="28"/>
                <w:lang w:val="en-US" w:eastAsia="en-US"/>
              </w:rPr>
              <w:t>delivery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_</w:t>
            </w:r>
            <w:proofErr w:type="gramStart"/>
            <w:r w:rsidRPr="002601F5">
              <w:rPr>
                <w:rFonts w:eastAsiaTheme="minorHAnsi"/>
                <w:sz w:val="28"/>
                <w:szCs w:val="28"/>
                <w:lang w:val="en-US" w:eastAsia="en-US"/>
              </w:rPr>
              <w:t>date</w:t>
            </w: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;   </w:t>
            </w:r>
            <w:proofErr w:type="gramEnd"/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 </w:t>
            </w:r>
            <w:r w:rsidRPr="002601F5">
              <w:rPr>
                <w:rFonts w:eastAsiaTheme="minorHAnsi"/>
                <w:color w:val="009A46"/>
                <w:sz w:val="28"/>
                <w:szCs w:val="28"/>
                <w:lang w:eastAsia="en-US"/>
              </w:rPr>
              <w:t>//</w:t>
            </w:r>
            <w:r w:rsidRPr="002601F5">
              <w:rPr>
                <w:rFonts w:eastAsiaTheme="minorHAnsi"/>
                <w:noProof/>
                <w:color w:val="008000"/>
                <w:sz w:val="28"/>
                <w:szCs w:val="28"/>
              </w:rPr>
              <w:t xml:space="preserve"> дата поступления </w:t>
            </w:r>
            <w:r w:rsidRPr="002601F5">
              <w:rPr>
                <w:rFonts w:eastAsiaTheme="minorHAnsi"/>
                <w:noProof/>
                <w:color w:val="008000"/>
                <w:sz w:val="28"/>
                <w:szCs w:val="28"/>
                <w:lang w:eastAsia="en-US"/>
              </w:rPr>
              <w:t>(встроенный объект класса date)</w:t>
            </w:r>
          </w:p>
          <w:p w:rsidR="000765A4" w:rsidRPr="002601F5" w:rsidRDefault="000765A4" w:rsidP="000765A4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функции-члены класса</w:t>
            </w:r>
          </w:p>
          <w:p w:rsidR="000765A4" w:rsidRPr="002601F5" w:rsidRDefault="000765A4" w:rsidP="004273D2">
            <w:pPr>
              <w:pStyle w:val="ab"/>
              <w:numPr>
                <w:ilvl w:val="0"/>
                <w:numId w:val="17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обязательные функции, указанные в общих требованиях </w:t>
            </w:r>
          </w:p>
          <w:p w:rsidR="000765A4" w:rsidRPr="002601F5" w:rsidRDefault="000765A4" w:rsidP="004273D2">
            <w:pPr>
              <w:pStyle w:val="ab"/>
              <w:numPr>
                <w:ilvl w:val="0"/>
                <w:numId w:val="17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 xml:space="preserve">Создать функции для данного варианта: </w:t>
            </w:r>
          </w:p>
          <w:p w:rsidR="009419CE" w:rsidRPr="002601F5" w:rsidRDefault="00A3722A" w:rsidP="009419CE">
            <w:pPr>
              <w:pStyle w:val="aa"/>
              <w:numPr>
                <w:ilvl w:val="0"/>
                <w:numId w:val="1"/>
              </w:numPr>
              <w:spacing w:line="276" w:lineRule="auto"/>
              <w:ind w:left="1352"/>
              <w:rPr>
                <w:rFonts w:ascii="Times New Roman" w:hAnsi="Times New Roman" w:cs="Times New Roman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Поиск </w:t>
            </w:r>
            <w:r w:rsidR="000765A4" w:rsidRPr="002601F5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>ов</w:t>
            </w:r>
            <w:r w:rsidR="000765A4"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 с ценой больше заданного значения</w:t>
            </w:r>
            <w:r w:rsidR="009419CE">
              <w:rPr>
                <w:rFonts w:ascii="Times New Roman" w:hAnsi="Times New Roman" w:cs="Times New Roman"/>
                <w:sz w:val="28"/>
                <w:szCs w:val="28"/>
              </w:rPr>
              <w:t>, вернуть указатель на массив результатов</w:t>
            </w:r>
          </w:p>
          <w:p w:rsidR="00A3722A" w:rsidRPr="002601F5" w:rsidRDefault="00A3722A" w:rsidP="004273D2">
            <w:pPr>
              <w:pStyle w:val="ab"/>
              <w:numPr>
                <w:ilvl w:val="0"/>
                <w:numId w:val="17"/>
              </w:numPr>
              <w:suppressAutoHyphens w:val="0"/>
              <w:rPr>
                <w:rFonts w:eastAsiaTheme="minorHAnsi"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sz w:val="28"/>
                <w:szCs w:val="28"/>
                <w:lang w:eastAsia="en-US"/>
              </w:rPr>
              <w:t>Перегрузить операторы</w:t>
            </w:r>
          </w:p>
          <w:p w:rsidR="00A3722A" w:rsidRPr="002601F5" w:rsidRDefault="00A3722A" w:rsidP="00A3722A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&lt;&lt;</w:t>
            </w:r>
            <w:r w:rsidRPr="002601F5">
              <w:rPr>
                <w:sz w:val="28"/>
                <w:szCs w:val="28"/>
              </w:rPr>
              <w:t xml:space="preserve">  </w:t>
            </w:r>
            <w:proofErr w:type="gramEnd"/>
            <w:r w:rsidRPr="002601F5">
              <w:rPr>
                <w:sz w:val="28"/>
                <w:szCs w:val="28"/>
              </w:rPr>
              <w:t xml:space="preserve"> вывод объекта класса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storag</w:t>
            </w:r>
            <w:proofErr w:type="spellEnd"/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e</w:t>
            </w:r>
            <w:r w:rsidRPr="002601F5">
              <w:rPr>
                <w:sz w:val="28"/>
                <w:szCs w:val="28"/>
              </w:rPr>
              <w:t xml:space="preserve"> в выходной поток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cout</w:t>
            </w:r>
            <w:proofErr w:type="spellEnd"/>
            <w:r w:rsidRPr="002601F5">
              <w:rPr>
                <w:sz w:val="28"/>
                <w:szCs w:val="28"/>
              </w:rPr>
              <w:t xml:space="preserve"> (на терминал)  </w:t>
            </w:r>
          </w:p>
          <w:p w:rsidR="00A3722A" w:rsidRPr="002601F5" w:rsidRDefault="00A3722A" w:rsidP="00A3722A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proofErr w:type="gramStart"/>
            <w:r w:rsidRPr="002601F5">
              <w:rPr>
                <w:b/>
                <w:sz w:val="28"/>
                <w:szCs w:val="28"/>
              </w:rPr>
              <w:t>&gt;&gt;</w:t>
            </w:r>
            <w:r w:rsidRPr="002601F5">
              <w:rPr>
                <w:sz w:val="28"/>
                <w:szCs w:val="28"/>
              </w:rPr>
              <w:t xml:space="preserve">   </w:t>
            </w:r>
            <w:proofErr w:type="gramEnd"/>
            <w:r w:rsidRPr="002601F5">
              <w:rPr>
                <w:sz w:val="28"/>
                <w:szCs w:val="28"/>
              </w:rPr>
              <w:t xml:space="preserve">ввод объекта класса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storag</w:t>
            </w:r>
            <w:proofErr w:type="spellEnd"/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e</w:t>
            </w:r>
            <w:r w:rsidRPr="002601F5">
              <w:rPr>
                <w:sz w:val="28"/>
                <w:szCs w:val="28"/>
              </w:rPr>
              <w:t xml:space="preserve"> из входного потока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b/>
                <w:sz w:val="28"/>
                <w:szCs w:val="28"/>
                <w:lang w:val="en-US"/>
              </w:rPr>
              <w:t>cin</w:t>
            </w:r>
            <w:proofErr w:type="spellEnd"/>
            <w:r w:rsidRPr="002601F5">
              <w:rPr>
                <w:sz w:val="28"/>
                <w:szCs w:val="28"/>
              </w:rPr>
              <w:t xml:space="preserve"> </w:t>
            </w:r>
          </w:p>
          <w:p w:rsidR="00A3722A" w:rsidRPr="002601F5" w:rsidRDefault="00A3722A" w:rsidP="00A3722A">
            <w:pPr>
              <w:pStyle w:val="ab"/>
              <w:spacing w:line="276" w:lineRule="auto"/>
              <w:ind w:left="996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(</w:t>
            </w:r>
            <w:r w:rsidRPr="002601F5">
              <w:rPr>
                <w:sz w:val="28"/>
                <w:szCs w:val="28"/>
                <w:lang w:val="en-US"/>
              </w:rPr>
              <w:t>c</w:t>
            </w:r>
            <w:r w:rsidRPr="002601F5">
              <w:rPr>
                <w:sz w:val="28"/>
                <w:szCs w:val="28"/>
              </w:rPr>
              <w:t xml:space="preserve"> клавиатуры).  </w:t>
            </w:r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Добавить обработку всевозможных ошибок при вводе с клавиатуры информации </w:t>
            </w:r>
            <w:proofErr w:type="gramStart"/>
            <w:r w:rsidRPr="002601F5">
              <w:rPr>
                <w:rFonts w:eastAsia="Calibri"/>
                <w:sz w:val="28"/>
                <w:szCs w:val="28"/>
                <w:lang w:eastAsia="en-US"/>
              </w:rPr>
              <w:t xml:space="preserve">класса  </w:t>
            </w:r>
            <w:proofErr w:type="spell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storag</w:t>
            </w:r>
            <w:proofErr w:type="spellEnd"/>
            <w:r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e</w:t>
            </w:r>
            <w:proofErr w:type="gramEnd"/>
            <w:r w:rsidRPr="002601F5">
              <w:rPr>
                <w:rFonts w:eastAsia="Calibri"/>
                <w:sz w:val="28"/>
                <w:szCs w:val="28"/>
                <w:lang w:eastAsia="en-US"/>
              </w:rPr>
              <w:t>.</w:t>
            </w:r>
          </w:p>
          <w:p w:rsidR="00A3722A" w:rsidRPr="002601F5" w:rsidRDefault="00A3722A" w:rsidP="009D1068">
            <w:pPr>
              <w:pStyle w:val="ab"/>
              <w:spacing w:line="276" w:lineRule="auto"/>
              <w:ind w:left="360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== </w:t>
            </w:r>
            <w:r w:rsidR="00D7569A">
              <w:rPr>
                <w:sz w:val="28"/>
                <w:szCs w:val="28"/>
              </w:rPr>
              <w:t xml:space="preserve">    </w:t>
            </w:r>
            <w:r w:rsidRPr="002601F5">
              <w:rPr>
                <w:sz w:val="28"/>
                <w:szCs w:val="28"/>
              </w:rPr>
              <w:t xml:space="preserve">оператор сравнения объекта класса </w:t>
            </w:r>
            <w:proofErr w:type="spellStart"/>
            <w:proofErr w:type="gramStart"/>
            <w:r w:rsidR="009D1068"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storag</w:t>
            </w:r>
            <w:proofErr w:type="spellEnd"/>
            <w:r w:rsidR="009D1068"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e</w:t>
            </w:r>
            <w:r w:rsidRPr="002601F5">
              <w:rPr>
                <w:b/>
                <w:sz w:val="28"/>
                <w:szCs w:val="28"/>
              </w:rPr>
              <w:t xml:space="preserve">  </w:t>
            </w:r>
            <w:r w:rsidR="009D1068" w:rsidRPr="002601F5">
              <w:rPr>
                <w:sz w:val="28"/>
                <w:szCs w:val="28"/>
              </w:rPr>
              <w:t>с</w:t>
            </w:r>
            <w:proofErr w:type="gramEnd"/>
            <w:r w:rsidRPr="002601F5">
              <w:rPr>
                <w:sz w:val="28"/>
                <w:szCs w:val="28"/>
              </w:rPr>
              <w:t xml:space="preserve"> </w:t>
            </w:r>
            <w:r w:rsidR="009D1068" w:rsidRPr="002601F5">
              <w:rPr>
                <w:sz w:val="28"/>
                <w:szCs w:val="28"/>
              </w:rPr>
              <w:t>объектом</w:t>
            </w:r>
            <w:r w:rsidRPr="002601F5">
              <w:rPr>
                <w:sz w:val="28"/>
                <w:szCs w:val="28"/>
              </w:rPr>
              <w:t xml:space="preserve"> класса</w:t>
            </w:r>
            <w:r w:rsidRPr="002601F5">
              <w:rPr>
                <w:noProof/>
                <w:sz w:val="28"/>
                <w:szCs w:val="28"/>
              </w:rPr>
              <w:t xml:space="preserve"> </w:t>
            </w:r>
            <w:r w:rsidR="009D1068" w:rsidRPr="002601F5">
              <w:rPr>
                <w:b/>
                <w:noProof/>
                <w:sz w:val="28"/>
                <w:szCs w:val="28"/>
                <w:lang w:val="en-US"/>
              </w:rPr>
              <w:t>date</w:t>
            </w:r>
            <w:r w:rsidRPr="002601F5">
              <w:rPr>
                <w:b/>
                <w:sz w:val="28"/>
                <w:szCs w:val="28"/>
              </w:rPr>
              <w:t xml:space="preserve"> </w:t>
            </w:r>
          </w:p>
          <w:p w:rsidR="00A3722A" w:rsidRPr="002601F5" w:rsidRDefault="00A3722A" w:rsidP="00A3722A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</w:p>
          <w:p w:rsidR="00A3722A" w:rsidRPr="002601F5" w:rsidRDefault="00A3722A" w:rsidP="00A3722A">
            <w:pPr>
              <w:suppressAutoHyphens w:val="0"/>
              <w:spacing w:line="276" w:lineRule="auto"/>
              <w:rPr>
                <w:rFonts w:eastAsiaTheme="minorHAnsi"/>
                <w:b/>
                <w:sz w:val="28"/>
                <w:szCs w:val="28"/>
                <w:lang w:eastAsia="en-US"/>
              </w:rPr>
            </w:pPr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 xml:space="preserve">Тестовая </w:t>
            </w:r>
            <w:proofErr w:type="gramStart"/>
            <w:r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программа :</w:t>
            </w:r>
            <w:proofErr w:type="gramEnd"/>
          </w:p>
          <w:p w:rsidR="00A3722A" w:rsidRPr="00D7569A" w:rsidRDefault="00A3722A" w:rsidP="004273D2">
            <w:pPr>
              <w:pStyle w:val="ab"/>
              <w:numPr>
                <w:ilvl w:val="0"/>
                <w:numId w:val="18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Ввести несколько объектов класса </w:t>
            </w:r>
            <w:proofErr w:type="spellStart"/>
            <w:r w:rsidR="009D1068"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storag</w:t>
            </w:r>
            <w:proofErr w:type="spellEnd"/>
            <w:r w:rsidR="009D1068"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e</w:t>
            </w:r>
            <w:r w:rsidRPr="00D7569A">
              <w:rPr>
                <w:rFonts w:eastAsiaTheme="minorHAnsi"/>
                <w:sz w:val="28"/>
                <w:szCs w:val="28"/>
                <w:lang w:eastAsia="en-US"/>
              </w:rPr>
              <w:t xml:space="preserve">, используя перегруженный оператор </w:t>
            </w:r>
            <w:r w:rsidRPr="00D7569A">
              <w:rPr>
                <w:sz w:val="28"/>
                <w:szCs w:val="28"/>
              </w:rPr>
              <w:t>&lt;&lt;</w:t>
            </w:r>
          </w:p>
          <w:p w:rsidR="00A3722A" w:rsidRPr="002601F5" w:rsidRDefault="00A3722A" w:rsidP="004273D2">
            <w:pPr>
              <w:pStyle w:val="ab"/>
              <w:numPr>
                <w:ilvl w:val="0"/>
                <w:numId w:val="18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Вывод данных на терминал, выполнять с помощью перегруженного </w:t>
            </w:r>
            <w:proofErr w:type="gramStart"/>
            <w:r w:rsidRPr="002601F5">
              <w:rPr>
                <w:sz w:val="28"/>
                <w:szCs w:val="28"/>
              </w:rPr>
              <w:t>оператора &gt;</w:t>
            </w:r>
            <w:proofErr w:type="gramEnd"/>
            <w:r w:rsidRPr="002601F5">
              <w:rPr>
                <w:sz w:val="28"/>
                <w:szCs w:val="28"/>
              </w:rPr>
              <w:t>&gt;</w:t>
            </w:r>
          </w:p>
          <w:p w:rsidR="009D1068" w:rsidRPr="002601F5" w:rsidRDefault="009D1068" w:rsidP="004273D2">
            <w:pPr>
              <w:pStyle w:val="aa"/>
              <w:numPr>
                <w:ilvl w:val="0"/>
                <w:numId w:val="18"/>
              </w:num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01F5">
              <w:rPr>
                <w:rFonts w:ascii="Times New Roman" w:hAnsi="Times New Roman" w:cs="Times New Roman"/>
                <w:sz w:val="28"/>
                <w:szCs w:val="28"/>
              </w:rPr>
              <w:t xml:space="preserve">Найти товары с ценой больше заданного значения </w:t>
            </w:r>
          </w:p>
          <w:p w:rsidR="00A3722A" w:rsidRPr="002601F5" w:rsidRDefault="00A3722A" w:rsidP="004273D2">
            <w:pPr>
              <w:pStyle w:val="ab"/>
              <w:numPr>
                <w:ilvl w:val="0"/>
                <w:numId w:val="18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 xml:space="preserve">Используя перегруженный оператор </w:t>
            </w:r>
            <w:r w:rsidR="009D1068" w:rsidRPr="002601F5">
              <w:rPr>
                <w:sz w:val="28"/>
                <w:szCs w:val="28"/>
              </w:rPr>
              <w:t>==</w:t>
            </w:r>
            <w:r w:rsidRPr="002601F5">
              <w:rPr>
                <w:sz w:val="28"/>
                <w:szCs w:val="28"/>
              </w:rPr>
              <w:t xml:space="preserve"> найти все </w:t>
            </w:r>
            <w:r w:rsidR="009D1068" w:rsidRPr="002601F5">
              <w:rPr>
                <w:sz w:val="28"/>
                <w:szCs w:val="28"/>
              </w:rPr>
              <w:t>товары</w:t>
            </w:r>
            <w:r w:rsidRPr="002601F5">
              <w:rPr>
                <w:sz w:val="28"/>
                <w:szCs w:val="28"/>
              </w:rPr>
              <w:t xml:space="preserve"> с</w:t>
            </w:r>
            <w:r w:rsidR="009D1068" w:rsidRPr="002601F5">
              <w:rPr>
                <w:sz w:val="28"/>
                <w:szCs w:val="28"/>
              </w:rPr>
              <w:t xml:space="preserve"> заданной датой поступления</w:t>
            </w:r>
            <w:r w:rsidRPr="002601F5">
              <w:rPr>
                <w:sz w:val="28"/>
                <w:szCs w:val="28"/>
              </w:rPr>
              <w:t xml:space="preserve">, результат поиска запомнить в массиве </w:t>
            </w:r>
            <w:proofErr w:type="spellStart"/>
            <w:r w:rsidR="009D1068" w:rsidRPr="002601F5">
              <w:rPr>
                <w:rFonts w:eastAsiaTheme="minorHAnsi"/>
                <w:b/>
                <w:sz w:val="28"/>
                <w:szCs w:val="28"/>
                <w:lang w:eastAsia="en-US"/>
              </w:rPr>
              <w:t>storag</w:t>
            </w:r>
            <w:proofErr w:type="spellEnd"/>
            <w:r w:rsidR="009D1068" w:rsidRPr="002601F5">
              <w:rPr>
                <w:rFonts w:eastAsiaTheme="minorHAnsi"/>
                <w:b/>
                <w:sz w:val="28"/>
                <w:szCs w:val="28"/>
                <w:lang w:val="en-US" w:eastAsia="en-US"/>
              </w:rPr>
              <w:t>e</w:t>
            </w:r>
            <w:r w:rsidRPr="002601F5">
              <w:rPr>
                <w:sz w:val="28"/>
                <w:szCs w:val="28"/>
              </w:rPr>
              <w:t xml:space="preserve"> </w:t>
            </w:r>
            <w:proofErr w:type="spellStart"/>
            <w:r w:rsidRPr="002601F5">
              <w:rPr>
                <w:sz w:val="28"/>
                <w:szCs w:val="28"/>
              </w:rPr>
              <w:t>Rez</w:t>
            </w:r>
            <w:proofErr w:type="spellEnd"/>
          </w:p>
          <w:p w:rsidR="00A3722A" w:rsidRPr="002601F5" w:rsidRDefault="00A3722A" w:rsidP="004273D2">
            <w:pPr>
              <w:pStyle w:val="ab"/>
              <w:numPr>
                <w:ilvl w:val="0"/>
                <w:numId w:val="18"/>
              </w:numPr>
              <w:suppressAutoHyphens w:val="0"/>
              <w:spacing w:line="276" w:lineRule="auto"/>
              <w:rPr>
                <w:sz w:val="28"/>
                <w:szCs w:val="28"/>
              </w:rPr>
            </w:pPr>
            <w:r w:rsidRPr="002601F5">
              <w:rPr>
                <w:sz w:val="28"/>
                <w:szCs w:val="28"/>
              </w:rPr>
              <w:t>Результаты выводить на экран в табличном виде</w:t>
            </w:r>
          </w:p>
          <w:p w:rsidR="00160232" w:rsidRPr="002601F5" w:rsidRDefault="00160232" w:rsidP="009D1068">
            <w:pPr>
              <w:pStyle w:val="ab"/>
              <w:suppressAutoHyphens w:val="0"/>
              <w:spacing w:line="276" w:lineRule="auto"/>
              <w:rPr>
                <w:b/>
                <w:sz w:val="28"/>
                <w:szCs w:val="28"/>
              </w:rPr>
            </w:pPr>
          </w:p>
        </w:tc>
      </w:tr>
    </w:tbl>
    <w:p w:rsidR="00160232" w:rsidRPr="002601F5" w:rsidRDefault="00160232">
      <w:pPr>
        <w:suppressAutoHyphens w:val="0"/>
        <w:spacing w:after="200" w:line="276" w:lineRule="auto"/>
        <w:rPr>
          <w:sz w:val="28"/>
          <w:szCs w:val="28"/>
        </w:rPr>
      </w:pPr>
    </w:p>
    <w:sectPr w:rsidR="00160232" w:rsidRPr="002601F5" w:rsidSect="00D807A2">
      <w:pgSz w:w="11906" w:h="16838"/>
      <w:pgMar w:top="794" w:right="851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­"/>
      <w:lvlJc w:val="left"/>
      <w:pPr>
        <w:tabs>
          <w:tab w:val="num" w:pos="1057"/>
        </w:tabs>
        <w:ind w:left="1057" w:hanging="360"/>
      </w:pPr>
      <w:rPr>
        <w:rFonts w:ascii="Courier New" w:hAnsi="Courier New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/>
      </w:rPr>
    </w:lvl>
  </w:abstractNum>
  <w:abstractNum w:abstractNumId="2" w15:restartNumberingAfterBreak="0">
    <w:nsid w:val="00000005"/>
    <w:multiLevelType w:val="singleLevel"/>
    <w:tmpl w:val="00000005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6"/>
    <w:multiLevelType w:val="singleLevel"/>
    <w:tmpl w:val="0682F6DE"/>
    <w:name w:val="WW8Num7"/>
    <w:lvl w:ilvl="0">
      <w:start w:val="1"/>
      <w:numFmt w:val="bullet"/>
      <w:lvlText w:val=""/>
      <w:lvlJc w:val="left"/>
      <w:pPr>
        <w:tabs>
          <w:tab w:val="num" w:pos="1155"/>
        </w:tabs>
        <w:ind w:left="1155" w:hanging="360"/>
      </w:pPr>
      <w:rPr>
        <w:rFonts w:ascii="Symbol" w:hAnsi="Symbol"/>
        <w:b w:val="0"/>
      </w:rPr>
    </w:lvl>
  </w:abstractNum>
  <w:abstractNum w:abstractNumId="4" w15:restartNumberingAfterBreak="0">
    <w:nsid w:val="00000007"/>
    <w:multiLevelType w:val="singleLevel"/>
    <w:tmpl w:val="00000007"/>
    <w:name w:val="WW8Num9"/>
    <w:lvl w:ilvl="0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/>
      </w:rPr>
    </w:lvl>
  </w:abstractNum>
  <w:abstractNum w:abstractNumId="5" w15:restartNumberingAfterBreak="0">
    <w:nsid w:val="00000008"/>
    <w:multiLevelType w:val="multilevel"/>
    <w:tmpl w:val="00000008"/>
    <w:name w:val="WW8Num10"/>
    <w:lvl w:ilvl="0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/>
      </w:rPr>
    </w:lvl>
  </w:abstractNum>
  <w:abstractNum w:abstractNumId="6" w15:restartNumberingAfterBreak="0">
    <w:nsid w:val="00AB49E3"/>
    <w:multiLevelType w:val="hybridMultilevel"/>
    <w:tmpl w:val="7BC25C2E"/>
    <w:lvl w:ilvl="0" w:tplc="E17CE2C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042A6C1B"/>
    <w:multiLevelType w:val="hybridMultilevel"/>
    <w:tmpl w:val="F7784758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0B160C"/>
    <w:multiLevelType w:val="hybridMultilevel"/>
    <w:tmpl w:val="59FED004"/>
    <w:lvl w:ilvl="0" w:tplc="E46826E6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C9A32AA"/>
    <w:multiLevelType w:val="hybridMultilevel"/>
    <w:tmpl w:val="474EFC7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0F8B7A5D"/>
    <w:multiLevelType w:val="hybridMultilevel"/>
    <w:tmpl w:val="5AC0DC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CB12E1"/>
    <w:multiLevelType w:val="hybridMultilevel"/>
    <w:tmpl w:val="D7FECF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1272EA9"/>
    <w:multiLevelType w:val="hybridMultilevel"/>
    <w:tmpl w:val="3A041FD6"/>
    <w:lvl w:ilvl="0" w:tplc="E068B63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4718DE"/>
    <w:multiLevelType w:val="hybridMultilevel"/>
    <w:tmpl w:val="804EC560"/>
    <w:lvl w:ilvl="0" w:tplc="69021336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14E65D2E"/>
    <w:multiLevelType w:val="hybridMultilevel"/>
    <w:tmpl w:val="8B84AEC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1C9E0CFA"/>
    <w:multiLevelType w:val="hybridMultilevel"/>
    <w:tmpl w:val="30BCF498"/>
    <w:lvl w:ilvl="0" w:tplc="320696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6" w15:restartNumberingAfterBreak="0">
    <w:nsid w:val="1E654EED"/>
    <w:multiLevelType w:val="hybridMultilevel"/>
    <w:tmpl w:val="341A1F1E"/>
    <w:lvl w:ilvl="0" w:tplc="33B4CB68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205058BD"/>
    <w:multiLevelType w:val="hybridMultilevel"/>
    <w:tmpl w:val="30BCF498"/>
    <w:lvl w:ilvl="0" w:tplc="320696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25166770"/>
    <w:multiLevelType w:val="hybridMultilevel"/>
    <w:tmpl w:val="017086B4"/>
    <w:lvl w:ilvl="0" w:tplc="401E251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2B7565B6"/>
    <w:multiLevelType w:val="hybridMultilevel"/>
    <w:tmpl w:val="55DEC08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0172DE0"/>
    <w:multiLevelType w:val="hybridMultilevel"/>
    <w:tmpl w:val="FF1C8056"/>
    <w:lvl w:ilvl="0" w:tplc="C4B4A2B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215005D"/>
    <w:multiLevelType w:val="hybridMultilevel"/>
    <w:tmpl w:val="1DC8C17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34DE59FC"/>
    <w:multiLevelType w:val="hybridMultilevel"/>
    <w:tmpl w:val="E9667D2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37422F72"/>
    <w:multiLevelType w:val="hybridMultilevel"/>
    <w:tmpl w:val="474EFC7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0500890"/>
    <w:multiLevelType w:val="hybridMultilevel"/>
    <w:tmpl w:val="5AC0DC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3A1C21"/>
    <w:multiLevelType w:val="hybridMultilevel"/>
    <w:tmpl w:val="F1F281A8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43FC4E67"/>
    <w:multiLevelType w:val="hybridMultilevel"/>
    <w:tmpl w:val="7436D20C"/>
    <w:lvl w:ilvl="0" w:tplc="C154336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46377259"/>
    <w:multiLevelType w:val="hybridMultilevel"/>
    <w:tmpl w:val="474EFC7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4AF561BE"/>
    <w:multiLevelType w:val="hybridMultilevel"/>
    <w:tmpl w:val="77E60D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24E478B"/>
    <w:multiLevelType w:val="hybridMultilevel"/>
    <w:tmpl w:val="C3D2FD3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58306BB3"/>
    <w:multiLevelType w:val="hybridMultilevel"/>
    <w:tmpl w:val="402E7656"/>
    <w:lvl w:ilvl="0" w:tplc="5898119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1" w15:restartNumberingAfterBreak="0">
    <w:nsid w:val="583B26DF"/>
    <w:multiLevelType w:val="hybridMultilevel"/>
    <w:tmpl w:val="390CEB0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4AE398F"/>
    <w:multiLevelType w:val="hybridMultilevel"/>
    <w:tmpl w:val="BBFEBA5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3" w15:restartNumberingAfterBreak="0">
    <w:nsid w:val="75790486"/>
    <w:multiLevelType w:val="hybridMultilevel"/>
    <w:tmpl w:val="C68434F8"/>
    <w:lvl w:ilvl="0" w:tplc="7FB01D8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8937C75"/>
    <w:multiLevelType w:val="hybridMultilevel"/>
    <w:tmpl w:val="1DC8C17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5" w15:restartNumberingAfterBreak="0">
    <w:nsid w:val="78FF100C"/>
    <w:multiLevelType w:val="hybridMultilevel"/>
    <w:tmpl w:val="963C2ACE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6" w15:restartNumberingAfterBreak="0">
    <w:nsid w:val="7F0E1E20"/>
    <w:multiLevelType w:val="hybridMultilevel"/>
    <w:tmpl w:val="B5E83562"/>
    <w:lvl w:ilvl="0" w:tplc="703072F8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F604A99"/>
    <w:multiLevelType w:val="hybridMultilevel"/>
    <w:tmpl w:val="09F423CA"/>
    <w:lvl w:ilvl="0" w:tplc="57B42D3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7"/>
  </w:num>
  <w:num w:numId="3">
    <w:abstractNumId w:val="34"/>
  </w:num>
  <w:num w:numId="4">
    <w:abstractNumId w:val="22"/>
  </w:num>
  <w:num w:numId="5">
    <w:abstractNumId w:val="31"/>
  </w:num>
  <w:num w:numId="6">
    <w:abstractNumId w:val="21"/>
  </w:num>
  <w:num w:numId="7">
    <w:abstractNumId w:val="20"/>
  </w:num>
  <w:num w:numId="8">
    <w:abstractNumId w:val="33"/>
  </w:num>
  <w:num w:numId="9">
    <w:abstractNumId w:val="19"/>
  </w:num>
  <w:num w:numId="10">
    <w:abstractNumId w:val="9"/>
  </w:num>
  <w:num w:numId="11">
    <w:abstractNumId w:val="14"/>
  </w:num>
  <w:num w:numId="12">
    <w:abstractNumId w:val="28"/>
  </w:num>
  <w:num w:numId="13">
    <w:abstractNumId w:val="16"/>
  </w:num>
  <w:num w:numId="14">
    <w:abstractNumId w:val="36"/>
  </w:num>
  <w:num w:numId="15">
    <w:abstractNumId w:val="27"/>
  </w:num>
  <w:num w:numId="16">
    <w:abstractNumId w:val="18"/>
  </w:num>
  <w:num w:numId="17">
    <w:abstractNumId w:val="24"/>
  </w:num>
  <w:num w:numId="18">
    <w:abstractNumId w:val="10"/>
  </w:num>
  <w:num w:numId="19">
    <w:abstractNumId w:val="12"/>
  </w:num>
  <w:num w:numId="20">
    <w:abstractNumId w:val="6"/>
  </w:num>
  <w:num w:numId="21">
    <w:abstractNumId w:val="13"/>
  </w:num>
  <w:num w:numId="22">
    <w:abstractNumId w:val="26"/>
  </w:num>
  <w:num w:numId="23">
    <w:abstractNumId w:val="30"/>
  </w:num>
  <w:num w:numId="24">
    <w:abstractNumId w:val="17"/>
  </w:num>
  <w:num w:numId="25">
    <w:abstractNumId w:val="23"/>
  </w:num>
  <w:num w:numId="26">
    <w:abstractNumId w:val="29"/>
  </w:num>
  <w:num w:numId="27">
    <w:abstractNumId w:val="25"/>
  </w:num>
  <w:num w:numId="28">
    <w:abstractNumId w:val="35"/>
  </w:num>
  <w:num w:numId="29">
    <w:abstractNumId w:val="32"/>
  </w:num>
  <w:num w:numId="30">
    <w:abstractNumId w:val="11"/>
  </w:num>
  <w:num w:numId="31">
    <w:abstractNumId w:val="8"/>
  </w:num>
  <w:num w:numId="32">
    <w:abstractNumId w:val="1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B0DA6"/>
    <w:rsid w:val="00026FBE"/>
    <w:rsid w:val="00031F82"/>
    <w:rsid w:val="000765A4"/>
    <w:rsid w:val="000B0DA6"/>
    <w:rsid w:val="000C2B1F"/>
    <w:rsid w:val="000E16B6"/>
    <w:rsid w:val="000E3E12"/>
    <w:rsid w:val="000F4BC2"/>
    <w:rsid w:val="00110C11"/>
    <w:rsid w:val="00114CC8"/>
    <w:rsid w:val="00127A3A"/>
    <w:rsid w:val="0014615F"/>
    <w:rsid w:val="00160232"/>
    <w:rsid w:val="001762BD"/>
    <w:rsid w:val="001A134B"/>
    <w:rsid w:val="001A6DA6"/>
    <w:rsid w:val="001A7450"/>
    <w:rsid w:val="001B0BF8"/>
    <w:rsid w:val="001C5069"/>
    <w:rsid w:val="001E5860"/>
    <w:rsid w:val="001F179B"/>
    <w:rsid w:val="002038D4"/>
    <w:rsid w:val="00204E97"/>
    <w:rsid w:val="00206C34"/>
    <w:rsid w:val="00210553"/>
    <w:rsid w:val="00213CB6"/>
    <w:rsid w:val="00217182"/>
    <w:rsid w:val="002503BA"/>
    <w:rsid w:val="002530D8"/>
    <w:rsid w:val="00256FE1"/>
    <w:rsid w:val="002601F5"/>
    <w:rsid w:val="00262474"/>
    <w:rsid w:val="00266FED"/>
    <w:rsid w:val="00272EA9"/>
    <w:rsid w:val="00281BA4"/>
    <w:rsid w:val="00283EEA"/>
    <w:rsid w:val="00297310"/>
    <w:rsid w:val="002A039D"/>
    <w:rsid w:val="002B60B3"/>
    <w:rsid w:val="002C4A19"/>
    <w:rsid w:val="002D0FDA"/>
    <w:rsid w:val="002D3E8F"/>
    <w:rsid w:val="002E2B84"/>
    <w:rsid w:val="003217AD"/>
    <w:rsid w:val="003349C5"/>
    <w:rsid w:val="003457D7"/>
    <w:rsid w:val="00375AE5"/>
    <w:rsid w:val="00376B05"/>
    <w:rsid w:val="003F13E7"/>
    <w:rsid w:val="003F52EE"/>
    <w:rsid w:val="003F78F1"/>
    <w:rsid w:val="004041C8"/>
    <w:rsid w:val="004062F0"/>
    <w:rsid w:val="004176FA"/>
    <w:rsid w:val="004273D2"/>
    <w:rsid w:val="00442A93"/>
    <w:rsid w:val="00444A80"/>
    <w:rsid w:val="00454ABA"/>
    <w:rsid w:val="00471C44"/>
    <w:rsid w:val="004975A1"/>
    <w:rsid w:val="004B31E5"/>
    <w:rsid w:val="004D3F59"/>
    <w:rsid w:val="004E0F99"/>
    <w:rsid w:val="005146AF"/>
    <w:rsid w:val="00514C5A"/>
    <w:rsid w:val="005209EA"/>
    <w:rsid w:val="005461AD"/>
    <w:rsid w:val="005544AF"/>
    <w:rsid w:val="0055454A"/>
    <w:rsid w:val="005C3B82"/>
    <w:rsid w:val="005C7A7D"/>
    <w:rsid w:val="005E5F21"/>
    <w:rsid w:val="005F1A48"/>
    <w:rsid w:val="005F74B9"/>
    <w:rsid w:val="00603FFA"/>
    <w:rsid w:val="0061294F"/>
    <w:rsid w:val="006151F2"/>
    <w:rsid w:val="00616C56"/>
    <w:rsid w:val="00625FFE"/>
    <w:rsid w:val="00631DCE"/>
    <w:rsid w:val="00643659"/>
    <w:rsid w:val="00656E4C"/>
    <w:rsid w:val="00680840"/>
    <w:rsid w:val="00682470"/>
    <w:rsid w:val="00687988"/>
    <w:rsid w:val="006A232C"/>
    <w:rsid w:val="006A25E3"/>
    <w:rsid w:val="006A5916"/>
    <w:rsid w:val="006B0063"/>
    <w:rsid w:val="006D6EDE"/>
    <w:rsid w:val="006D7CC4"/>
    <w:rsid w:val="006E2221"/>
    <w:rsid w:val="006F3E37"/>
    <w:rsid w:val="0070747E"/>
    <w:rsid w:val="0072104B"/>
    <w:rsid w:val="00743D7D"/>
    <w:rsid w:val="00751627"/>
    <w:rsid w:val="00775ECE"/>
    <w:rsid w:val="00781920"/>
    <w:rsid w:val="00782837"/>
    <w:rsid w:val="00786AED"/>
    <w:rsid w:val="007A059C"/>
    <w:rsid w:val="007A5096"/>
    <w:rsid w:val="007A5F4F"/>
    <w:rsid w:val="007B62F6"/>
    <w:rsid w:val="007C0827"/>
    <w:rsid w:val="007D2F42"/>
    <w:rsid w:val="007D7C36"/>
    <w:rsid w:val="007F514E"/>
    <w:rsid w:val="0080745E"/>
    <w:rsid w:val="00815F23"/>
    <w:rsid w:val="0084531A"/>
    <w:rsid w:val="00867EB0"/>
    <w:rsid w:val="008A0DC0"/>
    <w:rsid w:val="008D642B"/>
    <w:rsid w:val="008E1FB0"/>
    <w:rsid w:val="008E56E3"/>
    <w:rsid w:val="00912B64"/>
    <w:rsid w:val="00912EC7"/>
    <w:rsid w:val="009152FE"/>
    <w:rsid w:val="009216D0"/>
    <w:rsid w:val="00935C4F"/>
    <w:rsid w:val="009419CE"/>
    <w:rsid w:val="009521F2"/>
    <w:rsid w:val="00974C67"/>
    <w:rsid w:val="00986FFF"/>
    <w:rsid w:val="009B21A1"/>
    <w:rsid w:val="009B7FBB"/>
    <w:rsid w:val="009C607B"/>
    <w:rsid w:val="009C7B24"/>
    <w:rsid w:val="009D1068"/>
    <w:rsid w:val="009E184D"/>
    <w:rsid w:val="009F28F3"/>
    <w:rsid w:val="009F4AAE"/>
    <w:rsid w:val="00A01565"/>
    <w:rsid w:val="00A01B3C"/>
    <w:rsid w:val="00A105ED"/>
    <w:rsid w:val="00A35D94"/>
    <w:rsid w:val="00A3722A"/>
    <w:rsid w:val="00AA522B"/>
    <w:rsid w:val="00AB1051"/>
    <w:rsid w:val="00AC44CC"/>
    <w:rsid w:val="00AD372F"/>
    <w:rsid w:val="00AE661A"/>
    <w:rsid w:val="00AE6BA8"/>
    <w:rsid w:val="00B13A74"/>
    <w:rsid w:val="00B47DA9"/>
    <w:rsid w:val="00B507F9"/>
    <w:rsid w:val="00B631E7"/>
    <w:rsid w:val="00B6615B"/>
    <w:rsid w:val="00B95F8A"/>
    <w:rsid w:val="00BC204C"/>
    <w:rsid w:val="00BF323D"/>
    <w:rsid w:val="00C2001E"/>
    <w:rsid w:val="00C217B5"/>
    <w:rsid w:val="00C23036"/>
    <w:rsid w:val="00C3172E"/>
    <w:rsid w:val="00C43DE9"/>
    <w:rsid w:val="00C4650B"/>
    <w:rsid w:val="00C55161"/>
    <w:rsid w:val="00C5621B"/>
    <w:rsid w:val="00C85D8B"/>
    <w:rsid w:val="00C943A3"/>
    <w:rsid w:val="00CA3F4C"/>
    <w:rsid w:val="00CA4581"/>
    <w:rsid w:val="00CA5D72"/>
    <w:rsid w:val="00CB42D4"/>
    <w:rsid w:val="00CC0575"/>
    <w:rsid w:val="00CE20D6"/>
    <w:rsid w:val="00CE5F56"/>
    <w:rsid w:val="00CE7036"/>
    <w:rsid w:val="00CF228A"/>
    <w:rsid w:val="00D005F0"/>
    <w:rsid w:val="00D02F7A"/>
    <w:rsid w:val="00D207C4"/>
    <w:rsid w:val="00D232AE"/>
    <w:rsid w:val="00D23389"/>
    <w:rsid w:val="00D33C27"/>
    <w:rsid w:val="00D404A0"/>
    <w:rsid w:val="00D41D60"/>
    <w:rsid w:val="00D522DA"/>
    <w:rsid w:val="00D52BE4"/>
    <w:rsid w:val="00D53387"/>
    <w:rsid w:val="00D61EF3"/>
    <w:rsid w:val="00D621B7"/>
    <w:rsid w:val="00D7569A"/>
    <w:rsid w:val="00D77AF7"/>
    <w:rsid w:val="00D807A2"/>
    <w:rsid w:val="00D95FCA"/>
    <w:rsid w:val="00DB5625"/>
    <w:rsid w:val="00DE037A"/>
    <w:rsid w:val="00DE28DB"/>
    <w:rsid w:val="00DF3D21"/>
    <w:rsid w:val="00DF6EFE"/>
    <w:rsid w:val="00E141A8"/>
    <w:rsid w:val="00E24242"/>
    <w:rsid w:val="00E24793"/>
    <w:rsid w:val="00E273F8"/>
    <w:rsid w:val="00E377BD"/>
    <w:rsid w:val="00E40D64"/>
    <w:rsid w:val="00E43EAF"/>
    <w:rsid w:val="00E476C8"/>
    <w:rsid w:val="00E6768A"/>
    <w:rsid w:val="00E81F21"/>
    <w:rsid w:val="00E94027"/>
    <w:rsid w:val="00EB48A3"/>
    <w:rsid w:val="00EC077D"/>
    <w:rsid w:val="00ED5092"/>
    <w:rsid w:val="00EE1E72"/>
    <w:rsid w:val="00F13009"/>
    <w:rsid w:val="00F21955"/>
    <w:rsid w:val="00F25011"/>
    <w:rsid w:val="00F30C6B"/>
    <w:rsid w:val="00F50727"/>
    <w:rsid w:val="00F60D25"/>
    <w:rsid w:val="00F62A13"/>
    <w:rsid w:val="00F647C6"/>
    <w:rsid w:val="00F721C8"/>
    <w:rsid w:val="00F75FF7"/>
    <w:rsid w:val="00F81078"/>
    <w:rsid w:val="00F85679"/>
    <w:rsid w:val="00F85D7C"/>
    <w:rsid w:val="00F90D6E"/>
    <w:rsid w:val="00FB3D4F"/>
    <w:rsid w:val="00FB643E"/>
    <w:rsid w:val="00FC2CB1"/>
    <w:rsid w:val="00FD04A7"/>
    <w:rsid w:val="00FD114F"/>
    <w:rsid w:val="00FD64F3"/>
    <w:rsid w:val="00FF299C"/>
    <w:rsid w:val="00FF367C"/>
    <w:rsid w:val="00FF37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CF326"/>
  <w15:docId w15:val="{B64E8F93-401F-46AC-9475-A80A0FC9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4BC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">
    <w:name w:val="heading 2"/>
    <w:basedOn w:val="a"/>
    <w:next w:val="a"/>
    <w:link w:val="20"/>
    <w:qFormat/>
    <w:rsid w:val="000F4BC2"/>
    <w:pPr>
      <w:keepNext/>
      <w:spacing w:before="360" w:after="240"/>
      <w:jc w:val="center"/>
      <w:outlineLvl w:val="1"/>
    </w:pPr>
    <w:rPr>
      <w:b/>
      <w:szCs w:val="20"/>
    </w:rPr>
  </w:style>
  <w:style w:type="paragraph" w:styleId="5">
    <w:name w:val="heading 5"/>
    <w:basedOn w:val="a"/>
    <w:next w:val="a"/>
    <w:link w:val="50"/>
    <w:qFormat/>
    <w:rsid w:val="000F4BC2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F4BC2"/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50">
    <w:name w:val="Заголовок 5 Знак"/>
    <w:basedOn w:val="a0"/>
    <w:link w:val="5"/>
    <w:rsid w:val="000F4BC2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a3">
    <w:name w:val="Body Text"/>
    <w:basedOn w:val="a"/>
    <w:link w:val="a4"/>
    <w:rsid w:val="000F4BC2"/>
    <w:pPr>
      <w:tabs>
        <w:tab w:val="left" w:pos="6804"/>
      </w:tabs>
      <w:jc w:val="center"/>
    </w:pPr>
    <w:rPr>
      <w:b/>
      <w:sz w:val="32"/>
      <w:szCs w:val="20"/>
    </w:rPr>
  </w:style>
  <w:style w:type="character" w:customStyle="1" w:styleId="a4">
    <w:name w:val="Основной текст Знак"/>
    <w:basedOn w:val="a0"/>
    <w:link w:val="a3"/>
    <w:rsid w:val="000F4BC2"/>
    <w:rPr>
      <w:rFonts w:ascii="Times New Roman" w:eastAsia="Times New Roman" w:hAnsi="Times New Roman" w:cs="Times New Roman"/>
      <w:b/>
      <w:sz w:val="32"/>
      <w:szCs w:val="20"/>
      <w:lang w:eastAsia="ar-SA"/>
    </w:rPr>
  </w:style>
  <w:style w:type="paragraph" w:styleId="a5">
    <w:name w:val="Title"/>
    <w:basedOn w:val="a"/>
    <w:next w:val="a6"/>
    <w:link w:val="a7"/>
    <w:qFormat/>
    <w:rsid w:val="000F4BC2"/>
    <w:pPr>
      <w:jc w:val="center"/>
    </w:pPr>
    <w:rPr>
      <w:sz w:val="36"/>
      <w:szCs w:val="20"/>
    </w:rPr>
  </w:style>
  <w:style w:type="character" w:customStyle="1" w:styleId="a7">
    <w:name w:val="Заголовок Знак"/>
    <w:basedOn w:val="a0"/>
    <w:link w:val="a5"/>
    <w:rsid w:val="000F4BC2"/>
    <w:rPr>
      <w:rFonts w:ascii="Times New Roman" w:eastAsia="Times New Roman" w:hAnsi="Times New Roman" w:cs="Times New Roman"/>
      <w:sz w:val="36"/>
      <w:szCs w:val="20"/>
      <w:lang w:eastAsia="ar-SA"/>
    </w:rPr>
  </w:style>
  <w:style w:type="paragraph" w:styleId="a6">
    <w:name w:val="Subtitle"/>
    <w:basedOn w:val="a"/>
    <w:next w:val="a"/>
    <w:link w:val="a8"/>
    <w:uiPriority w:val="11"/>
    <w:qFormat/>
    <w:rsid w:val="000F4BC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8">
    <w:name w:val="Подзаголовок Знак"/>
    <w:basedOn w:val="a0"/>
    <w:link w:val="a6"/>
    <w:uiPriority w:val="11"/>
    <w:rsid w:val="000F4BC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ar-SA"/>
    </w:rPr>
  </w:style>
  <w:style w:type="table" w:styleId="a9">
    <w:name w:val="Table Grid"/>
    <w:basedOn w:val="a1"/>
    <w:uiPriority w:val="59"/>
    <w:rsid w:val="00F75FF7"/>
    <w:pPr>
      <w:spacing w:after="0" w:line="36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9"/>
    <w:uiPriority w:val="59"/>
    <w:rsid w:val="00DE2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2530D8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2530D8"/>
    <w:pPr>
      <w:ind w:left="720"/>
      <w:contextualSpacing/>
    </w:pPr>
  </w:style>
  <w:style w:type="character" w:styleId="ac">
    <w:name w:val="footnote reference"/>
    <w:semiHidden/>
    <w:rsid w:val="00FD114F"/>
    <w:rPr>
      <w:vertAlign w:val="superscript"/>
    </w:rPr>
  </w:style>
  <w:style w:type="paragraph" w:customStyle="1" w:styleId="ad">
    <w:basedOn w:val="a"/>
    <w:next w:val="a5"/>
    <w:link w:val="ae"/>
    <w:uiPriority w:val="99"/>
    <w:qFormat/>
    <w:rsid w:val="002C4A19"/>
    <w:pPr>
      <w:suppressAutoHyphens w:val="0"/>
      <w:jc w:val="center"/>
    </w:pPr>
    <w:rPr>
      <w:rFonts w:asciiTheme="minorHAnsi" w:eastAsiaTheme="minorHAnsi" w:hAnsiTheme="minorHAnsi" w:cstheme="minorBidi"/>
      <w:sz w:val="36"/>
      <w:szCs w:val="22"/>
      <w:lang w:eastAsia="en-US"/>
    </w:rPr>
  </w:style>
  <w:style w:type="character" w:customStyle="1" w:styleId="ae">
    <w:name w:val="Название Знак"/>
    <w:link w:val="ad"/>
    <w:uiPriority w:val="99"/>
    <w:locked/>
    <w:rsid w:val="002C4A19"/>
    <w:rPr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0F19AF-C03A-466E-8FBC-BBB0BD8CF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3090</TotalTime>
  <Pages>17</Pages>
  <Words>3042</Words>
  <Characters>17345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Дорогова Екатерина</cp:lastModifiedBy>
  <cp:revision>112</cp:revision>
  <dcterms:created xsi:type="dcterms:W3CDTF">2016-09-11T12:46:00Z</dcterms:created>
  <dcterms:modified xsi:type="dcterms:W3CDTF">2025-03-31T10:52:00Z</dcterms:modified>
</cp:coreProperties>
</file>